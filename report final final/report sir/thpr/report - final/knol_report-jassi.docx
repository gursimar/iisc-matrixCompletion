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517" w:rsidRDefault="00C40517" w:rsidP="00C40517">
      <w:pPr>
        <w:jc w:val="center"/>
        <w:rPr>
          <w:b/>
        </w:rPr>
      </w:pPr>
    </w:p>
    <w:p w:rsidR="00C40517" w:rsidRDefault="00C40517" w:rsidP="00C40517">
      <w:pPr>
        <w:jc w:val="center"/>
        <w:rPr>
          <w:b/>
        </w:rPr>
      </w:pPr>
      <w:r>
        <w:rPr>
          <w:b/>
        </w:rPr>
        <w:t>PROJECT REPORT</w:t>
      </w:r>
    </w:p>
    <w:p w:rsidR="00C40517" w:rsidRDefault="00C40517" w:rsidP="00C40517">
      <w:pPr>
        <w:jc w:val="center"/>
      </w:pPr>
    </w:p>
    <w:p w:rsidR="00C40517" w:rsidRDefault="00C40517" w:rsidP="00C40517">
      <w:pPr>
        <w:jc w:val="center"/>
      </w:pPr>
      <w:r>
        <w:t>(SEMESTER TRAINING)</w:t>
      </w: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pStyle w:val="Heading2"/>
        <w:jc w:val="center"/>
        <w:rPr>
          <w:rFonts w:ascii="Times New Roman" w:hAnsi="Times New Roman" w:cs="Times New Roman"/>
        </w:rPr>
      </w:pPr>
      <w:r>
        <w:rPr>
          <w:rFonts w:ascii="Times New Roman" w:hAnsi="Times New Roman" w:cs="Times New Roman"/>
        </w:rPr>
        <w:t>(KnolDevelopers.com)</w:t>
      </w: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r>
        <w:t>Submitted by</w:t>
      </w: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rPr>
          <w:b/>
        </w:rPr>
      </w:pPr>
      <w:r>
        <w:rPr>
          <w:b/>
        </w:rPr>
        <w:t>(</w:t>
      </w:r>
      <w:proofErr w:type="spellStart"/>
      <w:r>
        <w:rPr>
          <w:b/>
        </w:rPr>
        <w:t>Jaskirat</w:t>
      </w:r>
      <w:proofErr w:type="spellEnd"/>
      <w:r>
        <w:rPr>
          <w:b/>
        </w:rPr>
        <w:t xml:space="preserve"> Singh </w:t>
      </w:r>
      <w:proofErr w:type="spellStart"/>
      <w:r>
        <w:rPr>
          <w:b/>
        </w:rPr>
        <w:t>Sandhu</w:t>
      </w:r>
      <w:proofErr w:type="spellEnd"/>
      <w:r>
        <w:rPr>
          <w:b/>
        </w:rPr>
        <w:t>)</w:t>
      </w:r>
    </w:p>
    <w:p w:rsidR="00C40517" w:rsidRDefault="00C40517" w:rsidP="00C40517">
      <w:pPr>
        <w:jc w:val="center"/>
        <w:rPr>
          <w:b/>
        </w:rPr>
      </w:pPr>
    </w:p>
    <w:p w:rsidR="00C40517" w:rsidRDefault="00C40517" w:rsidP="00C40517">
      <w:pPr>
        <w:jc w:val="center"/>
        <w:rPr>
          <w:b/>
        </w:rPr>
      </w:pPr>
      <w:r>
        <w:rPr>
          <w:b/>
        </w:rPr>
        <w:t>Roll No.100903038</w:t>
      </w: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p>
    <w:p w:rsidR="00C40517" w:rsidRDefault="00C40517" w:rsidP="00C40517">
      <w:pPr>
        <w:jc w:val="center"/>
      </w:pPr>
      <w:r>
        <w:t>Under the Guidance of</w:t>
      </w:r>
    </w:p>
    <w:p w:rsidR="006F48A6" w:rsidRDefault="006F48A6" w:rsidP="00C40517">
      <w:pPr>
        <w:pStyle w:val="Heading1"/>
      </w:pPr>
    </w:p>
    <w:p w:rsidR="00C40517" w:rsidRDefault="006F48A6" w:rsidP="00C40517">
      <w:pPr>
        <w:pStyle w:val="Heading1"/>
      </w:pPr>
      <w:proofErr w:type="spellStart"/>
      <w:r>
        <w:t>Mr.Harsimranjeet</w:t>
      </w:r>
      <w:proofErr w:type="spellEnd"/>
      <w:r>
        <w:t xml:space="preserve"> Singh</w:t>
      </w:r>
    </w:p>
    <w:p w:rsidR="006F48A6" w:rsidRDefault="006F48A6" w:rsidP="006F48A6">
      <w:r>
        <w:t xml:space="preserve">                                                 (Director-</w:t>
      </w:r>
      <w:proofErr w:type="spellStart"/>
      <w:r>
        <w:t>Knol</w:t>
      </w:r>
      <w:proofErr w:type="spellEnd"/>
      <w:r>
        <w:t xml:space="preserve"> Software Solutions Pvt. Ltd.)</w:t>
      </w:r>
    </w:p>
    <w:p w:rsidR="006F48A6" w:rsidRDefault="006F48A6" w:rsidP="006F48A6"/>
    <w:p w:rsidR="006F48A6" w:rsidRDefault="006F48A6" w:rsidP="006F48A6"/>
    <w:p w:rsidR="006F48A6" w:rsidRPr="006F48A6" w:rsidRDefault="006F48A6" w:rsidP="006F48A6"/>
    <w:p w:rsidR="00C40517" w:rsidRDefault="00C40517" w:rsidP="00C40517">
      <w:pPr>
        <w:pStyle w:val="Heading1"/>
      </w:pPr>
      <w:r>
        <w:t>Department Of Computer Science and Engineering</w:t>
      </w:r>
    </w:p>
    <w:p w:rsidR="00C40517" w:rsidRDefault="00C40517" w:rsidP="00C40517">
      <w:pPr>
        <w:jc w:val="center"/>
        <w:rPr>
          <w:b/>
        </w:rPr>
      </w:pPr>
      <w:smartTag w:uri="urn:schemas-microsoft-com:office:smarttags" w:element="PlaceName">
        <w:r>
          <w:rPr>
            <w:b/>
          </w:rPr>
          <w:t>THAPAR</w:t>
        </w:r>
      </w:smartTag>
      <w:r>
        <w:rPr>
          <w:b/>
        </w:rPr>
        <w:t xml:space="preserve"> </w:t>
      </w:r>
      <w:smartTag w:uri="urn:schemas-microsoft-com:office:smarttags" w:element="PlaceType">
        <w:r>
          <w:rPr>
            <w:b/>
          </w:rPr>
          <w:t>UNIVERSITY</w:t>
        </w:r>
      </w:smartTag>
      <w:r>
        <w:rPr>
          <w:b/>
        </w:rPr>
        <w:t xml:space="preserve">, </w:t>
      </w:r>
      <w:smartTag w:uri="urn:schemas-microsoft-com:office:smarttags" w:element="City">
        <w:smartTag w:uri="urn:schemas-microsoft-com:office:smarttags" w:element="place">
          <w:r>
            <w:rPr>
              <w:b/>
            </w:rPr>
            <w:t>PATIALA</w:t>
          </w:r>
        </w:smartTag>
      </w:smartTag>
    </w:p>
    <w:p w:rsidR="00C40517" w:rsidRDefault="00C40517" w:rsidP="00C40517">
      <w:pPr>
        <w:jc w:val="center"/>
        <w:rPr>
          <w:b/>
        </w:rPr>
      </w:pPr>
      <w:r>
        <w:rPr>
          <w:b/>
        </w:rPr>
        <w:t>(Deemed University)</w:t>
      </w:r>
    </w:p>
    <w:p w:rsidR="00C40517" w:rsidRDefault="00C40517" w:rsidP="00C40517">
      <w:pPr>
        <w:jc w:val="center"/>
        <w:rPr>
          <w:b/>
        </w:rPr>
      </w:pPr>
    </w:p>
    <w:p w:rsidR="00C40517" w:rsidRDefault="00C40517" w:rsidP="00C40517">
      <w:pPr>
        <w:jc w:val="center"/>
        <w:rPr>
          <w:b/>
        </w:rPr>
      </w:pPr>
    </w:p>
    <w:p w:rsidR="00C40517" w:rsidRDefault="00C40517" w:rsidP="00C40517">
      <w:pPr>
        <w:jc w:val="center"/>
        <w:rPr>
          <w:b/>
        </w:rPr>
      </w:pPr>
    </w:p>
    <w:p w:rsidR="00C40517" w:rsidRDefault="00C40517" w:rsidP="00C40517">
      <w:pPr>
        <w:jc w:val="center"/>
        <w:rPr>
          <w:b/>
        </w:rPr>
      </w:pPr>
      <w:r>
        <w:rPr>
          <w:b/>
        </w:rPr>
        <w:t>Jan-May/Jun 2012</w:t>
      </w:r>
    </w:p>
    <w:p w:rsidR="006F48A6" w:rsidRDefault="006F48A6" w:rsidP="00C40517">
      <w:pPr>
        <w:jc w:val="center"/>
        <w:rPr>
          <w:b/>
        </w:rPr>
      </w:pPr>
    </w:p>
    <w:p w:rsidR="00C40517" w:rsidRDefault="00C40517" w:rsidP="00C40517">
      <w:pPr>
        <w:jc w:val="center"/>
        <w:rPr>
          <w:b/>
          <w:sz w:val="32"/>
          <w:szCs w:val="32"/>
        </w:rPr>
      </w:pPr>
    </w:p>
    <w:p w:rsidR="006F48A6" w:rsidRDefault="006F48A6" w:rsidP="006F48A6">
      <w:pPr>
        <w:pStyle w:val="CommentText"/>
        <w:jc w:val="right"/>
        <w:rPr>
          <w:b/>
          <w:sz w:val="24"/>
        </w:rPr>
      </w:pPr>
      <w:r>
        <w:rPr>
          <w:b/>
          <w:sz w:val="24"/>
        </w:rPr>
        <w:lastRenderedPageBreak/>
        <w:t>ANNEXURE – VIII</w:t>
      </w:r>
    </w:p>
    <w:p w:rsidR="006F48A6" w:rsidRDefault="006F48A6" w:rsidP="006F48A6">
      <w:pPr>
        <w:jc w:val="center"/>
        <w:rPr>
          <w:b/>
        </w:rPr>
      </w:pPr>
    </w:p>
    <w:p w:rsidR="006F48A6" w:rsidRDefault="006F48A6" w:rsidP="006F48A6">
      <w:pPr>
        <w:pStyle w:val="Heading1"/>
      </w:pPr>
    </w:p>
    <w:p w:rsidR="006F48A6" w:rsidRDefault="006F48A6" w:rsidP="006F48A6">
      <w:pPr>
        <w:pStyle w:val="Heading1"/>
      </w:pPr>
      <w:r>
        <w:t>DECLARATION</w:t>
      </w:r>
    </w:p>
    <w:p w:rsidR="006F48A6" w:rsidRDefault="006F48A6" w:rsidP="006F48A6">
      <w:pPr>
        <w:jc w:val="center"/>
        <w:rPr>
          <w:b/>
        </w:rPr>
      </w:pPr>
    </w:p>
    <w:p w:rsidR="006F48A6" w:rsidRDefault="006F48A6" w:rsidP="006F48A6">
      <w:pPr>
        <w:pStyle w:val="BodyText"/>
        <w:spacing w:line="360" w:lineRule="auto"/>
      </w:pPr>
      <w:r>
        <w:t>I hereby declare that the project work entitled (“KnolDevelopers.com”) is an authentic record of my own work carried out at (</w:t>
      </w:r>
      <w:proofErr w:type="spellStart"/>
      <w:r>
        <w:t>Knol</w:t>
      </w:r>
      <w:proofErr w:type="spellEnd"/>
      <w:r>
        <w:t xml:space="preserve"> Software Solutions Pvt. Ltd.) as requirements of semester project term for the award of degree of B.E. (Computer Science &amp; Engineering), </w:t>
      </w:r>
      <w:proofErr w:type="spellStart"/>
      <w:r>
        <w:t>Thapar</w:t>
      </w:r>
      <w:proofErr w:type="spellEnd"/>
      <w:r>
        <w:t xml:space="preserve"> University, P</w:t>
      </w:r>
      <w:r w:rsidR="002B0524">
        <w:t>atiala, under the guidance of (</w:t>
      </w:r>
      <w:proofErr w:type="spellStart"/>
      <w:r>
        <w:t>Mr.</w:t>
      </w:r>
      <w:r w:rsidR="002B0524">
        <w:t>H</w:t>
      </w:r>
      <w:r>
        <w:t>arsimranjeet</w:t>
      </w:r>
      <w:proofErr w:type="spellEnd"/>
      <w:r>
        <w:t xml:space="preserve"> Singh, Director-</w:t>
      </w:r>
      <w:proofErr w:type="spellStart"/>
      <w:r>
        <w:t>Kn</w:t>
      </w:r>
      <w:r w:rsidR="002B0524">
        <w:t>ol</w:t>
      </w:r>
      <w:proofErr w:type="spellEnd"/>
      <w:r w:rsidR="002B0524">
        <w:t xml:space="preserve"> Software Solutions Pvt. Ltd.</w:t>
      </w:r>
      <w:r>
        <w:t>),  during  2 Jan to 16 June, 2012).</w:t>
      </w:r>
    </w:p>
    <w:p w:rsidR="006F48A6" w:rsidRDefault="006F48A6" w:rsidP="006F48A6">
      <w:pPr>
        <w:pStyle w:val="BodyText"/>
        <w:spacing w:line="360" w:lineRule="auto"/>
      </w:pPr>
    </w:p>
    <w:p w:rsidR="006F48A6" w:rsidRDefault="006F48A6" w:rsidP="006F48A6">
      <w:pPr>
        <w:pStyle w:val="BodyText"/>
        <w:spacing w:line="360" w:lineRule="auto"/>
      </w:pPr>
    </w:p>
    <w:p w:rsidR="006F48A6" w:rsidRDefault="006F48A6" w:rsidP="006F48A6">
      <w:pPr>
        <w:pStyle w:val="BodyText"/>
        <w:jc w:val="right"/>
      </w:pPr>
      <w:r>
        <w:t>(Signature of student)</w:t>
      </w:r>
    </w:p>
    <w:p w:rsidR="006F48A6" w:rsidRDefault="006F48A6" w:rsidP="006F48A6">
      <w:pPr>
        <w:pStyle w:val="BodyText"/>
        <w:jc w:val="right"/>
      </w:pPr>
      <w:r>
        <w:t xml:space="preserve">( </w:t>
      </w:r>
      <w:proofErr w:type="spellStart"/>
      <w:r>
        <w:t>Jaskirat</w:t>
      </w:r>
      <w:proofErr w:type="spellEnd"/>
      <w:r>
        <w:t xml:space="preserve"> Singh </w:t>
      </w:r>
      <w:proofErr w:type="spellStart"/>
      <w:r>
        <w:t>Sandhu</w:t>
      </w:r>
      <w:proofErr w:type="spellEnd"/>
      <w:r>
        <w:t xml:space="preserve"> )</w:t>
      </w:r>
    </w:p>
    <w:p w:rsidR="006F48A6" w:rsidRDefault="006F48A6" w:rsidP="006F48A6">
      <w:pPr>
        <w:pStyle w:val="BodyText"/>
        <w:jc w:val="right"/>
      </w:pPr>
      <w:r>
        <w:t>(100903038)</w:t>
      </w:r>
    </w:p>
    <w:p w:rsidR="006F48A6" w:rsidRDefault="006F48A6" w:rsidP="006F48A6">
      <w:pPr>
        <w:jc w:val="both"/>
      </w:pPr>
    </w:p>
    <w:p w:rsidR="006F48A6" w:rsidRDefault="006F48A6" w:rsidP="006F48A6">
      <w:pPr>
        <w:jc w:val="both"/>
      </w:pPr>
      <w:r>
        <w:t>Date: ___________________</w:t>
      </w:r>
    </w:p>
    <w:p w:rsidR="006F48A6" w:rsidRDefault="006F48A6" w:rsidP="006F48A6">
      <w:pPr>
        <w:jc w:val="both"/>
      </w:pPr>
    </w:p>
    <w:p w:rsidR="006F48A6" w:rsidRDefault="006F48A6" w:rsidP="006F48A6">
      <w:pPr>
        <w:jc w:val="both"/>
      </w:pPr>
    </w:p>
    <w:p w:rsidR="006F48A6" w:rsidRDefault="006F48A6" w:rsidP="006F48A6">
      <w:pPr>
        <w:jc w:val="both"/>
        <w:rPr>
          <w:b/>
        </w:rPr>
      </w:pPr>
    </w:p>
    <w:p w:rsidR="0000329F" w:rsidRPr="008F29B1" w:rsidRDefault="006F48A6" w:rsidP="0000329F">
      <w:pPr>
        <w:spacing w:line="360" w:lineRule="auto"/>
        <w:ind w:left="1440" w:hanging="1440"/>
        <w:jc w:val="center"/>
        <w:rPr>
          <w:b/>
          <w:sz w:val="36"/>
          <w:szCs w:val="36"/>
        </w:rPr>
      </w:pPr>
      <w:r>
        <w:br w:type="page"/>
      </w:r>
      <w:r w:rsidR="0000329F" w:rsidRPr="008F29B1">
        <w:rPr>
          <w:b/>
          <w:sz w:val="32"/>
          <w:szCs w:val="32"/>
          <w:u w:val="single"/>
        </w:rPr>
        <w:lastRenderedPageBreak/>
        <w:t>ACKNOWLEDGEMENT</w:t>
      </w:r>
    </w:p>
    <w:p w:rsidR="0000329F" w:rsidRPr="00B226E7" w:rsidRDefault="0000329F" w:rsidP="0000329F">
      <w:pPr>
        <w:spacing w:line="360" w:lineRule="auto"/>
      </w:pPr>
    </w:p>
    <w:p w:rsidR="0000329F" w:rsidRPr="00B226E7" w:rsidRDefault="0000329F" w:rsidP="0000329F">
      <w:pPr>
        <w:spacing w:line="360" w:lineRule="auto"/>
      </w:pPr>
      <w:r w:rsidRPr="00B226E7">
        <w:t>This project in itself is an acknowledgement to the inspiration, drive and technical assistance contributed to it by many individuals.</w:t>
      </w:r>
    </w:p>
    <w:p w:rsidR="0000329F" w:rsidRPr="00B226E7" w:rsidRDefault="0000329F" w:rsidP="0000329F">
      <w:pPr>
        <w:spacing w:line="360" w:lineRule="auto"/>
      </w:pPr>
    </w:p>
    <w:p w:rsidR="0000329F" w:rsidRPr="00B226E7" w:rsidRDefault="0000329F" w:rsidP="0000329F">
      <w:pPr>
        <w:spacing w:line="360" w:lineRule="auto"/>
      </w:pPr>
      <w:r w:rsidRPr="00B226E7">
        <w:t>I extend our heartfelt thanks to</w:t>
      </w:r>
      <w:r>
        <w:rPr>
          <w:b/>
        </w:rPr>
        <w:t xml:space="preserve"> KNOL SOFTWARE SOLUTIONS </w:t>
      </w:r>
      <w:r w:rsidRPr="00B226E7">
        <w:rPr>
          <w:b/>
        </w:rPr>
        <w:t xml:space="preserve"> PVT LTD.</w:t>
      </w:r>
      <w:r w:rsidRPr="00B226E7">
        <w:rPr>
          <w:b/>
          <w:color w:val="76923C"/>
        </w:rPr>
        <w:t xml:space="preserve"> </w:t>
      </w:r>
      <w:r w:rsidRPr="00B226E7">
        <w:rPr>
          <w:b/>
        </w:rPr>
        <w:t xml:space="preserve">Patiala </w:t>
      </w:r>
      <w:r w:rsidRPr="00B226E7">
        <w:t>for giving me an opportunity to work in such good professional environment and have a good experience databases.</w:t>
      </w:r>
    </w:p>
    <w:p w:rsidR="0000329F" w:rsidRPr="00B226E7" w:rsidRDefault="0000329F" w:rsidP="0000329F">
      <w:pPr>
        <w:spacing w:line="360" w:lineRule="auto"/>
      </w:pPr>
    </w:p>
    <w:p w:rsidR="0000329F" w:rsidRPr="00B226E7" w:rsidRDefault="0000329F" w:rsidP="0000329F">
      <w:pPr>
        <w:spacing w:line="360" w:lineRule="auto"/>
      </w:pPr>
      <w:r w:rsidRPr="00B226E7">
        <w:t xml:space="preserve">I would like to extend my profound thanks to </w:t>
      </w:r>
      <w:r w:rsidRPr="00B226E7">
        <w:rPr>
          <w:b/>
        </w:rPr>
        <w:t>Mr.</w:t>
      </w:r>
      <w:r>
        <w:rPr>
          <w:b/>
        </w:rPr>
        <w:t xml:space="preserve"> </w:t>
      </w:r>
      <w:proofErr w:type="spellStart"/>
      <w:r>
        <w:rPr>
          <w:b/>
        </w:rPr>
        <w:t>Harsimranjeet</w:t>
      </w:r>
      <w:proofErr w:type="spellEnd"/>
      <w:r>
        <w:rPr>
          <w:b/>
        </w:rPr>
        <w:t xml:space="preserve"> Singh</w:t>
      </w:r>
      <w:r w:rsidRPr="00B226E7">
        <w:t>, Project Manager</w:t>
      </w:r>
      <w:r>
        <w:t xml:space="preserve"> and Director ,</w:t>
      </w:r>
      <w:r w:rsidRPr="00B226E7">
        <w:t xml:space="preserve"> for providing all the support in the lifetime of the project, his valuable motivation and time to time discussions which kept a constant vigil on the progress of the project.</w:t>
      </w:r>
    </w:p>
    <w:p w:rsidR="006F48A6" w:rsidRDefault="006F48A6"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F177E1" w:rsidRDefault="00F177E1" w:rsidP="006F48A6">
      <w:pPr>
        <w:jc w:val="center"/>
        <w:rPr>
          <w:b/>
          <w:sz w:val="32"/>
          <w:szCs w:val="32"/>
        </w:rPr>
      </w:pPr>
    </w:p>
    <w:p w:rsidR="00893721" w:rsidRDefault="00893721" w:rsidP="006F48A6">
      <w:pPr>
        <w:jc w:val="center"/>
        <w:rPr>
          <w:b/>
          <w:sz w:val="32"/>
          <w:szCs w:val="32"/>
        </w:rPr>
      </w:pPr>
    </w:p>
    <w:p w:rsidR="00893721" w:rsidRDefault="00893721">
      <w:pPr>
        <w:spacing w:after="200" w:line="276" w:lineRule="auto"/>
        <w:rPr>
          <w:b/>
          <w:sz w:val="32"/>
          <w:szCs w:val="32"/>
        </w:rPr>
      </w:pPr>
      <w:r>
        <w:rPr>
          <w:b/>
          <w:sz w:val="32"/>
          <w:szCs w:val="32"/>
        </w:rPr>
        <w:lastRenderedPageBreak/>
        <w:br w:type="page"/>
      </w:r>
    </w:p>
    <w:p w:rsidR="00F177E1" w:rsidRDefault="00F177E1" w:rsidP="006F48A6">
      <w:pPr>
        <w:jc w:val="center"/>
        <w:rPr>
          <w:b/>
          <w:sz w:val="32"/>
          <w:szCs w:val="32"/>
        </w:rPr>
      </w:pPr>
      <w:bookmarkStart w:id="0" w:name="_GoBack"/>
      <w:bookmarkEnd w:id="0"/>
    </w:p>
    <w:p w:rsidR="00F177E1" w:rsidRDefault="00F177E1" w:rsidP="006F48A6">
      <w:pPr>
        <w:jc w:val="center"/>
        <w:rPr>
          <w:b/>
          <w:sz w:val="32"/>
          <w:szCs w:val="32"/>
        </w:rPr>
      </w:pPr>
      <w:r>
        <w:rPr>
          <w:b/>
          <w:sz w:val="32"/>
          <w:szCs w:val="32"/>
        </w:rPr>
        <w:t>Contents</w:t>
      </w:r>
    </w:p>
    <w:p w:rsidR="00F177E1" w:rsidRDefault="00F177E1" w:rsidP="006F48A6">
      <w:pPr>
        <w:jc w:val="center"/>
        <w:rPr>
          <w:b/>
          <w:sz w:val="32"/>
          <w:szCs w:val="32"/>
        </w:rPr>
      </w:pPr>
    </w:p>
    <w:p w:rsidR="00F177E1" w:rsidRDefault="00F177E1" w:rsidP="006F48A6">
      <w:pPr>
        <w:jc w:val="center"/>
        <w:rPr>
          <w:b/>
          <w:sz w:val="32"/>
          <w:szCs w:val="32"/>
        </w:rPr>
      </w:pPr>
    </w:p>
    <w:p w:rsidR="00F177E1" w:rsidRPr="00F177E1" w:rsidRDefault="00F177E1" w:rsidP="00F177E1">
      <w:pPr>
        <w:pStyle w:val="ListParagraph"/>
        <w:numPr>
          <w:ilvl w:val="0"/>
          <w:numId w:val="1"/>
        </w:numPr>
        <w:rPr>
          <w:b/>
          <w:sz w:val="32"/>
          <w:szCs w:val="32"/>
        </w:rPr>
      </w:pPr>
      <w:r w:rsidRPr="00F177E1">
        <w:rPr>
          <w:b/>
          <w:sz w:val="32"/>
          <w:szCs w:val="32"/>
        </w:rPr>
        <w:t>The Project Summary</w:t>
      </w:r>
    </w:p>
    <w:p w:rsidR="00F177E1" w:rsidRDefault="00F177E1" w:rsidP="00F177E1">
      <w:pPr>
        <w:rPr>
          <w:b/>
          <w:sz w:val="32"/>
          <w:szCs w:val="32"/>
        </w:rPr>
      </w:pPr>
    </w:p>
    <w:p w:rsidR="00F177E1" w:rsidRDefault="00F177E1" w:rsidP="00F177E1">
      <w:pPr>
        <w:pStyle w:val="ListParagraph"/>
        <w:numPr>
          <w:ilvl w:val="0"/>
          <w:numId w:val="1"/>
        </w:numPr>
        <w:rPr>
          <w:b/>
          <w:sz w:val="32"/>
          <w:szCs w:val="32"/>
        </w:rPr>
      </w:pPr>
      <w:r w:rsidRPr="00F177E1">
        <w:rPr>
          <w:b/>
          <w:sz w:val="32"/>
          <w:szCs w:val="32"/>
        </w:rPr>
        <w:t>The Programming Or Development Environment</w:t>
      </w:r>
    </w:p>
    <w:p w:rsidR="005D4B5B" w:rsidRPr="005D4B5B" w:rsidRDefault="005D4B5B" w:rsidP="005D4B5B">
      <w:pPr>
        <w:pStyle w:val="ListParagraph"/>
        <w:rPr>
          <w:b/>
          <w:sz w:val="32"/>
          <w:szCs w:val="32"/>
        </w:rPr>
      </w:pPr>
    </w:p>
    <w:p w:rsidR="005D4B5B" w:rsidRDefault="005D4B5B" w:rsidP="005D4B5B">
      <w:pPr>
        <w:pStyle w:val="ListParagraph"/>
        <w:numPr>
          <w:ilvl w:val="0"/>
          <w:numId w:val="1"/>
        </w:numPr>
        <w:rPr>
          <w:b/>
          <w:sz w:val="32"/>
          <w:szCs w:val="32"/>
        </w:rPr>
      </w:pPr>
      <w:r>
        <w:rPr>
          <w:b/>
          <w:sz w:val="32"/>
          <w:szCs w:val="32"/>
        </w:rPr>
        <w:t>Introduction To The Project</w:t>
      </w:r>
    </w:p>
    <w:p w:rsidR="005D4B5B" w:rsidRPr="005D4B5B" w:rsidRDefault="005D4B5B" w:rsidP="005D4B5B">
      <w:pPr>
        <w:pStyle w:val="ListParagraph"/>
        <w:rPr>
          <w:b/>
          <w:sz w:val="32"/>
          <w:szCs w:val="32"/>
        </w:rPr>
      </w:pPr>
    </w:p>
    <w:p w:rsidR="005D4B5B" w:rsidRPr="00F177E1" w:rsidRDefault="005D4B5B" w:rsidP="00F177E1">
      <w:pPr>
        <w:pStyle w:val="ListParagraph"/>
        <w:numPr>
          <w:ilvl w:val="0"/>
          <w:numId w:val="1"/>
        </w:numPr>
        <w:rPr>
          <w:b/>
          <w:sz w:val="32"/>
          <w:szCs w:val="32"/>
        </w:rPr>
      </w:pPr>
      <w:r>
        <w:rPr>
          <w:b/>
          <w:sz w:val="32"/>
          <w:szCs w:val="32"/>
        </w:rPr>
        <w:t>System Requirements Specifications</w:t>
      </w:r>
    </w:p>
    <w:p w:rsidR="005D4B5B" w:rsidRPr="00C40517" w:rsidRDefault="005D4B5B" w:rsidP="005D4B5B">
      <w:pPr>
        <w:jc w:val="center"/>
        <w:rPr>
          <w:b/>
          <w:sz w:val="32"/>
          <w:szCs w:val="32"/>
        </w:rPr>
      </w:pPr>
    </w:p>
    <w:p w:rsidR="005D4B5B" w:rsidRDefault="005D4B5B" w:rsidP="00F177E1">
      <w:pPr>
        <w:pStyle w:val="ListParagraph"/>
        <w:numPr>
          <w:ilvl w:val="0"/>
          <w:numId w:val="1"/>
        </w:numPr>
        <w:rPr>
          <w:b/>
          <w:sz w:val="32"/>
          <w:szCs w:val="32"/>
        </w:rPr>
      </w:pPr>
      <w:r>
        <w:rPr>
          <w:b/>
          <w:sz w:val="32"/>
          <w:szCs w:val="32"/>
        </w:rPr>
        <w:t>System Analysis</w:t>
      </w:r>
    </w:p>
    <w:p w:rsidR="005D4B5B" w:rsidRPr="005D4B5B" w:rsidRDefault="005D4B5B" w:rsidP="005D4B5B">
      <w:pPr>
        <w:pStyle w:val="ListParagraph"/>
        <w:rPr>
          <w:b/>
          <w:sz w:val="32"/>
          <w:szCs w:val="32"/>
        </w:rPr>
      </w:pPr>
    </w:p>
    <w:p w:rsidR="005D4B5B" w:rsidRDefault="005D4B5B" w:rsidP="00F177E1">
      <w:pPr>
        <w:pStyle w:val="ListParagraph"/>
        <w:numPr>
          <w:ilvl w:val="0"/>
          <w:numId w:val="1"/>
        </w:numPr>
        <w:rPr>
          <w:b/>
          <w:sz w:val="32"/>
          <w:szCs w:val="32"/>
        </w:rPr>
      </w:pPr>
      <w:r>
        <w:rPr>
          <w:b/>
          <w:sz w:val="32"/>
          <w:szCs w:val="32"/>
        </w:rPr>
        <w:t>System Design</w:t>
      </w:r>
    </w:p>
    <w:p w:rsidR="005D4B5B" w:rsidRPr="005D4B5B" w:rsidRDefault="005D4B5B" w:rsidP="005D4B5B">
      <w:pPr>
        <w:pStyle w:val="ListParagraph"/>
        <w:rPr>
          <w:b/>
          <w:sz w:val="32"/>
          <w:szCs w:val="32"/>
        </w:rPr>
      </w:pPr>
    </w:p>
    <w:p w:rsidR="005D4B5B" w:rsidRDefault="005D4B5B" w:rsidP="00F177E1">
      <w:pPr>
        <w:pStyle w:val="ListParagraph"/>
        <w:numPr>
          <w:ilvl w:val="0"/>
          <w:numId w:val="1"/>
        </w:numPr>
        <w:rPr>
          <w:b/>
          <w:sz w:val="32"/>
          <w:szCs w:val="32"/>
        </w:rPr>
      </w:pPr>
      <w:r>
        <w:rPr>
          <w:b/>
          <w:sz w:val="32"/>
          <w:szCs w:val="32"/>
        </w:rPr>
        <w:t>Implementation And Testing</w:t>
      </w:r>
    </w:p>
    <w:p w:rsidR="005D4B5B" w:rsidRPr="005D4B5B" w:rsidRDefault="005D4B5B" w:rsidP="005D4B5B">
      <w:pPr>
        <w:pStyle w:val="ListParagraph"/>
        <w:rPr>
          <w:b/>
          <w:sz w:val="32"/>
          <w:szCs w:val="32"/>
        </w:rPr>
      </w:pPr>
    </w:p>
    <w:p w:rsidR="005D4B5B" w:rsidRDefault="005D4B5B" w:rsidP="00F177E1">
      <w:pPr>
        <w:pStyle w:val="ListParagraph"/>
        <w:numPr>
          <w:ilvl w:val="0"/>
          <w:numId w:val="1"/>
        </w:numPr>
        <w:rPr>
          <w:b/>
          <w:sz w:val="32"/>
          <w:szCs w:val="32"/>
        </w:rPr>
      </w:pPr>
      <w:r>
        <w:rPr>
          <w:b/>
          <w:sz w:val="32"/>
          <w:szCs w:val="32"/>
        </w:rPr>
        <w:t>Maintenance</w:t>
      </w:r>
    </w:p>
    <w:p w:rsidR="005D4B5B" w:rsidRPr="005D4B5B" w:rsidRDefault="005D4B5B" w:rsidP="005D4B5B">
      <w:pPr>
        <w:pStyle w:val="ListParagraph"/>
        <w:rPr>
          <w:b/>
          <w:sz w:val="32"/>
          <w:szCs w:val="32"/>
        </w:rPr>
      </w:pPr>
    </w:p>
    <w:p w:rsidR="005D4B5B" w:rsidRDefault="005D4B5B" w:rsidP="005D4B5B">
      <w:pPr>
        <w:pStyle w:val="ListParagraph"/>
        <w:numPr>
          <w:ilvl w:val="0"/>
          <w:numId w:val="1"/>
        </w:numPr>
        <w:rPr>
          <w:b/>
          <w:sz w:val="32"/>
          <w:szCs w:val="32"/>
        </w:rPr>
      </w:pPr>
      <w:r>
        <w:rPr>
          <w:b/>
          <w:sz w:val="32"/>
          <w:szCs w:val="32"/>
        </w:rPr>
        <w:t>Project Legacy And Future Scope</w:t>
      </w:r>
    </w:p>
    <w:p w:rsidR="005D4B5B" w:rsidRPr="005D4B5B" w:rsidRDefault="005D4B5B" w:rsidP="005D4B5B">
      <w:pPr>
        <w:ind w:left="360"/>
        <w:rPr>
          <w:b/>
          <w:sz w:val="32"/>
          <w:szCs w:val="32"/>
        </w:rPr>
      </w:pPr>
    </w:p>
    <w:p w:rsidR="005D4B5B" w:rsidRPr="005D4B5B" w:rsidRDefault="005D4B5B" w:rsidP="005D4B5B">
      <w:pPr>
        <w:rPr>
          <w:b/>
          <w:sz w:val="32"/>
          <w:szCs w:val="32"/>
        </w:rPr>
      </w:pPr>
      <w:r>
        <w:rPr>
          <w:b/>
          <w:sz w:val="32"/>
          <w:szCs w:val="32"/>
        </w:rPr>
        <w:t xml:space="preserve">   10. </w:t>
      </w:r>
      <w:r w:rsidRPr="005D4B5B">
        <w:rPr>
          <w:b/>
          <w:sz w:val="32"/>
          <w:szCs w:val="32"/>
        </w:rPr>
        <w:t>References</w:t>
      </w:r>
    </w:p>
    <w:p w:rsidR="005D4B5B" w:rsidRPr="005D4B5B" w:rsidRDefault="005D4B5B" w:rsidP="005D4B5B">
      <w:pPr>
        <w:pStyle w:val="ListParagraph"/>
        <w:rPr>
          <w:b/>
          <w:sz w:val="32"/>
          <w:szCs w:val="32"/>
        </w:rPr>
      </w:pPr>
    </w:p>
    <w:p w:rsidR="005D4B5B" w:rsidRPr="005D4B5B" w:rsidRDefault="005D4B5B" w:rsidP="005D4B5B">
      <w:pPr>
        <w:rPr>
          <w:b/>
          <w:sz w:val="32"/>
          <w:szCs w:val="32"/>
        </w:rPr>
      </w:pPr>
    </w:p>
    <w:p w:rsidR="005D4B5B" w:rsidRP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5D4B5B" w:rsidP="005D4B5B">
      <w:pPr>
        <w:pStyle w:val="ListParagraph"/>
        <w:rPr>
          <w:b/>
          <w:sz w:val="32"/>
          <w:szCs w:val="32"/>
        </w:rPr>
      </w:pPr>
    </w:p>
    <w:p w:rsidR="005D4B5B" w:rsidRDefault="00146549" w:rsidP="00146549">
      <w:pPr>
        <w:pStyle w:val="ListParagraph"/>
        <w:jc w:val="center"/>
        <w:rPr>
          <w:b/>
          <w:sz w:val="32"/>
          <w:szCs w:val="32"/>
        </w:rPr>
      </w:pPr>
      <w:r>
        <w:rPr>
          <w:b/>
          <w:sz w:val="32"/>
          <w:szCs w:val="32"/>
        </w:rPr>
        <w:t>Introduction To The Project</w:t>
      </w:r>
    </w:p>
    <w:p w:rsidR="0022788C" w:rsidRDefault="0022788C" w:rsidP="00146549">
      <w:pPr>
        <w:pStyle w:val="ListParagraph"/>
        <w:jc w:val="center"/>
        <w:rPr>
          <w:b/>
          <w:sz w:val="32"/>
          <w:szCs w:val="32"/>
        </w:rPr>
      </w:pPr>
    </w:p>
    <w:p w:rsidR="0022788C" w:rsidRPr="00B24DC6" w:rsidRDefault="0022788C" w:rsidP="00146549">
      <w:pPr>
        <w:pStyle w:val="ListParagraph"/>
        <w:jc w:val="center"/>
        <w:rPr>
          <w:b/>
        </w:rPr>
      </w:pPr>
    </w:p>
    <w:p w:rsidR="0022788C" w:rsidRPr="00B24DC6" w:rsidRDefault="00146549" w:rsidP="00B24DC6">
      <w:pPr>
        <w:pStyle w:val="ListParagraph"/>
        <w:spacing w:line="360" w:lineRule="auto"/>
      </w:pPr>
      <w:r w:rsidRPr="00B24DC6">
        <w:t xml:space="preserve">This project </w:t>
      </w:r>
      <w:r w:rsidR="0022788C" w:rsidRPr="00B24DC6">
        <w:t xml:space="preserve">was basically aimed at providing the admin as well as the students with easy accessibility to all information regarding the ongoing developments in the </w:t>
      </w:r>
      <w:proofErr w:type="spellStart"/>
      <w:r w:rsidR="0022788C" w:rsidRPr="00B24DC6">
        <w:t>knol</w:t>
      </w:r>
      <w:proofErr w:type="spellEnd"/>
      <w:r w:rsidR="0022788C" w:rsidRPr="00B24DC6">
        <w:t xml:space="preserve"> community.</w:t>
      </w:r>
    </w:p>
    <w:p w:rsidR="0022788C" w:rsidRPr="00B24DC6" w:rsidRDefault="0022788C" w:rsidP="00B24DC6">
      <w:pPr>
        <w:pStyle w:val="ListParagraph"/>
        <w:spacing w:line="360" w:lineRule="auto"/>
      </w:pPr>
    </w:p>
    <w:p w:rsidR="0022788C" w:rsidRPr="00B24DC6" w:rsidRDefault="0022788C" w:rsidP="00B24DC6">
      <w:pPr>
        <w:pStyle w:val="ListParagraph"/>
        <w:spacing w:line="360" w:lineRule="auto"/>
      </w:pPr>
    </w:p>
    <w:p w:rsidR="0022788C" w:rsidRPr="00B24DC6" w:rsidRDefault="0022788C" w:rsidP="00B24DC6">
      <w:pPr>
        <w:pStyle w:val="ListParagraph"/>
        <w:spacing w:line="360" w:lineRule="auto"/>
      </w:pPr>
      <w:r w:rsidRPr="00B24DC6">
        <w:t>Each student has to get himself registered with the site providing all the information necessary such as the course he wants to join , where he is currently studying , other essentials and also his motivation to work for the project he has/she has chosen</w:t>
      </w:r>
      <w:r w:rsidR="00A661D4" w:rsidRPr="00B24DC6">
        <w:t xml:space="preserve"> </w:t>
      </w:r>
      <w:r w:rsidRPr="00B24DC6">
        <w:t>.This registration has to  be approved by the administrator and once he is registered his profile is created and he becomes a member of the community.</w:t>
      </w:r>
    </w:p>
    <w:p w:rsidR="0022788C" w:rsidRPr="00B24DC6" w:rsidRDefault="0022788C" w:rsidP="00B24DC6">
      <w:pPr>
        <w:pStyle w:val="ListParagraph"/>
        <w:spacing w:line="360" w:lineRule="auto"/>
      </w:pPr>
    </w:p>
    <w:p w:rsidR="0022788C" w:rsidRPr="00B24DC6" w:rsidRDefault="0022788C" w:rsidP="00B24DC6">
      <w:pPr>
        <w:pStyle w:val="ListParagraph"/>
        <w:spacing w:line="360" w:lineRule="auto"/>
      </w:pPr>
    </w:p>
    <w:p w:rsidR="0022788C" w:rsidRPr="00B24DC6" w:rsidRDefault="0022788C" w:rsidP="00B24DC6">
      <w:pPr>
        <w:pStyle w:val="ListParagraph"/>
        <w:spacing w:line="360" w:lineRule="auto"/>
      </w:pPr>
      <w:r w:rsidRPr="00B24DC6">
        <w:t xml:space="preserve">This site is mainly about sharing of information and thus provides a simple way for the students to share notes and important documents and also to interact each other with messages </w:t>
      </w:r>
      <w:r w:rsidR="00A661D4" w:rsidRPr="00B24DC6">
        <w:t>and can also view the status of various projects and courses that are ongoing.</w:t>
      </w:r>
    </w:p>
    <w:p w:rsidR="00A661D4" w:rsidRPr="00B24DC6" w:rsidRDefault="00A661D4" w:rsidP="00B24DC6">
      <w:pPr>
        <w:pStyle w:val="ListParagraph"/>
        <w:spacing w:line="360" w:lineRule="auto"/>
      </w:pPr>
    </w:p>
    <w:p w:rsidR="00A661D4" w:rsidRPr="00B24DC6" w:rsidRDefault="00A661D4" w:rsidP="00B24DC6">
      <w:pPr>
        <w:pStyle w:val="ListParagraph"/>
        <w:spacing w:line="360" w:lineRule="auto"/>
      </w:pPr>
    </w:p>
    <w:p w:rsidR="00A661D4" w:rsidRPr="00B24DC6" w:rsidRDefault="00A661D4" w:rsidP="00B24DC6">
      <w:pPr>
        <w:pStyle w:val="ListParagraph"/>
        <w:spacing w:line="360" w:lineRule="auto"/>
      </w:pPr>
      <w:r w:rsidRPr="00B24DC6">
        <w:t>The admin can instantly view and change the status of any event or project that is scheduled to happen at the company .He can post new messages to different students and their batches and can also view what a particular student is working on at the moment and what all he has accomplished during his internship.</w:t>
      </w:r>
    </w:p>
    <w:p w:rsidR="00A661D4" w:rsidRPr="00B24DC6" w:rsidRDefault="00A661D4" w:rsidP="00B24DC6">
      <w:pPr>
        <w:pStyle w:val="ListParagraph"/>
        <w:spacing w:line="360" w:lineRule="auto"/>
      </w:pPr>
    </w:p>
    <w:p w:rsidR="00A661D4" w:rsidRPr="00B24DC6" w:rsidRDefault="00A661D4" w:rsidP="00B24DC6">
      <w:pPr>
        <w:pStyle w:val="ListParagraph"/>
        <w:spacing w:line="360" w:lineRule="auto"/>
      </w:pPr>
    </w:p>
    <w:p w:rsidR="00A661D4" w:rsidRPr="00B24DC6" w:rsidRDefault="00A661D4" w:rsidP="00B24DC6">
      <w:pPr>
        <w:pStyle w:val="ListParagraph"/>
        <w:spacing w:line="360" w:lineRule="auto"/>
      </w:pPr>
      <w:r w:rsidRPr="00B24DC6">
        <w:t xml:space="preserve">An important feature of this website is that the admin or the concerned authority can interact with the students through </w:t>
      </w:r>
      <w:proofErr w:type="spellStart"/>
      <w:r w:rsidRPr="00B24DC6">
        <w:t>sms</w:t>
      </w:r>
      <w:proofErr w:type="spellEnd"/>
      <w:r w:rsidRPr="00B24DC6">
        <w:t xml:space="preserve"> sending by way of </w:t>
      </w:r>
      <w:proofErr w:type="spellStart"/>
      <w:r w:rsidRPr="00B24DC6">
        <w:t>smsgateway</w:t>
      </w:r>
      <w:proofErr w:type="spellEnd"/>
      <w:r w:rsidRPr="00B24DC6">
        <w:t>.</w:t>
      </w:r>
    </w:p>
    <w:p w:rsidR="00A661D4" w:rsidRPr="00B24DC6" w:rsidRDefault="00A661D4" w:rsidP="00B24DC6">
      <w:pPr>
        <w:pStyle w:val="ListParagraph"/>
        <w:spacing w:line="360" w:lineRule="auto"/>
      </w:pPr>
    </w:p>
    <w:p w:rsidR="00A661D4" w:rsidRPr="00B24DC6" w:rsidRDefault="00A661D4" w:rsidP="00B24DC6">
      <w:pPr>
        <w:pStyle w:val="ListParagraph"/>
        <w:spacing w:line="360" w:lineRule="auto"/>
      </w:pPr>
    </w:p>
    <w:p w:rsidR="00B24DC6" w:rsidRDefault="00A661D4" w:rsidP="00B24DC6">
      <w:pPr>
        <w:pStyle w:val="ListParagraph"/>
        <w:spacing w:line="360" w:lineRule="auto"/>
      </w:pPr>
      <w:r w:rsidRPr="00B24DC6">
        <w:lastRenderedPageBreak/>
        <w:t>Also, the website issues login and password combinations to parents and college authorities of students so that they can review their progress as well as their attendance.</w:t>
      </w:r>
    </w:p>
    <w:p w:rsidR="00B33FF9" w:rsidRPr="00B24DC6" w:rsidRDefault="00B33FF9" w:rsidP="00B24DC6">
      <w:pPr>
        <w:pStyle w:val="ListParagraph"/>
        <w:spacing w:line="360" w:lineRule="auto"/>
        <w:jc w:val="center"/>
      </w:pPr>
      <w:r w:rsidRPr="00B24DC6">
        <w:rPr>
          <w:b/>
          <w:sz w:val="28"/>
          <w:szCs w:val="32"/>
        </w:rPr>
        <w:t>Some Features Of Our Website</w:t>
      </w:r>
    </w:p>
    <w:p w:rsidR="00B33FF9" w:rsidRDefault="00B33FF9" w:rsidP="0022788C">
      <w:pPr>
        <w:pStyle w:val="ListParagraph"/>
        <w:rPr>
          <w:sz w:val="28"/>
          <w:szCs w:val="32"/>
        </w:rPr>
      </w:pPr>
    </w:p>
    <w:p w:rsidR="00B33FF9" w:rsidRDefault="00B33FF9" w:rsidP="0022788C">
      <w:pPr>
        <w:pStyle w:val="ListParagraph"/>
        <w:rPr>
          <w:sz w:val="28"/>
          <w:szCs w:val="32"/>
        </w:rPr>
      </w:pPr>
    </w:p>
    <w:p w:rsidR="00B33FF9" w:rsidRPr="00B33FF9" w:rsidRDefault="00B33FF9" w:rsidP="00B33FF9">
      <w:pPr>
        <w:pStyle w:val="ListParagraph"/>
        <w:numPr>
          <w:ilvl w:val="0"/>
          <w:numId w:val="2"/>
        </w:numPr>
        <w:spacing w:after="200"/>
        <w:jc w:val="both"/>
        <w:rPr>
          <w:sz w:val="28"/>
          <w:szCs w:val="28"/>
        </w:rPr>
      </w:pPr>
      <w:r w:rsidRPr="00B33FF9">
        <w:rPr>
          <w:sz w:val="28"/>
          <w:szCs w:val="28"/>
        </w:rPr>
        <w:t>Secure and Authorized Access.</w:t>
      </w:r>
    </w:p>
    <w:p w:rsidR="00B33FF9" w:rsidRPr="00B33FF9" w:rsidRDefault="00B33FF9" w:rsidP="00B33FF9">
      <w:pPr>
        <w:pStyle w:val="ListParagraph"/>
        <w:jc w:val="both"/>
        <w:rPr>
          <w:sz w:val="28"/>
          <w:szCs w:val="28"/>
        </w:rPr>
      </w:pPr>
    </w:p>
    <w:p w:rsidR="00B33FF9" w:rsidRPr="00B33FF9" w:rsidRDefault="00B33FF9" w:rsidP="00B33FF9">
      <w:pPr>
        <w:pStyle w:val="ListParagraph"/>
        <w:numPr>
          <w:ilvl w:val="0"/>
          <w:numId w:val="2"/>
        </w:numPr>
        <w:spacing w:after="200"/>
        <w:jc w:val="both"/>
        <w:rPr>
          <w:sz w:val="28"/>
          <w:szCs w:val="28"/>
        </w:rPr>
      </w:pPr>
      <w:r w:rsidRPr="00B33FF9">
        <w:rPr>
          <w:sz w:val="28"/>
          <w:szCs w:val="28"/>
        </w:rPr>
        <w:t xml:space="preserve">Admin can fill the student admission form and print the form. </w:t>
      </w:r>
    </w:p>
    <w:p w:rsidR="00B33FF9" w:rsidRPr="00B33FF9" w:rsidRDefault="00B33FF9" w:rsidP="00B33FF9">
      <w:pPr>
        <w:pStyle w:val="ListParagraph"/>
        <w:jc w:val="both"/>
        <w:rPr>
          <w:sz w:val="28"/>
          <w:szCs w:val="28"/>
        </w:rPr>
      </w:pPr>
    </w:p>
    <w:p w:rsidR="00B33FF9" w:rsidRPr="00B33FF9" w:rsidRDefault="00B33FF9" w:rsidP="00B33FF9">
      <w:pPr>
        <w:pStyle w:val="ListParagraph"/>
        <w:numPr>
          <w:ilvl w:val="0"/>
          <w:numId w:val="2"/>
        </w:numPr>
        <w:spacing w:after="200"/>
        <w:jc w:val="both"/>
        <w:rPr>
          <w:sz w:val="28"/>
          <w:szCs w:val="28"/>
        </w:rPr>
      </w:pPr>
      <w:r w:rsidRPr="00B33FF9">
        <w:rPr>
          <w:sz w:val="28"/>
          <w:szCs w:val="28"/>
        </w:rPr>
        <w:t>Instant change of passwords.</w:t>
      </w:r>
    </w:p>
    <w:p w:rsidR="00B33FF9" w:rsidRPr="00B33FF9" w:rsidRDefault="00B33FF9" w:rsidP="00B33FF9">
      <w:pPr>
        <w:pStyle w:val="ListParagraph"/>
        <w:jc w:val="both"/>
        <w:rPr>
          <w:sz w:val="28"/>
          <w:szCs w:val="28"/>
        </w:rPr>
      </w:pPr>
    </w:p>
    <w:p w:rsidR="00B33FF9" w:rsidRPr="00B33FF9" w:rsidRDefault="00B33FF9" w:rsidP="00B33FF9">
      <w:pPr>
        <w:pStyle w:val="ListParagraph"/>
        <w:numPr>
          <w:ilvl w:val="0"/>
          <w:numId w:val="2"/>
        </w:numPr>
        <w:spacing w:after="200"/>
        <w:jc w:val="both"/>
        <w:rPr>
          <w:sz w:val="28"/>
          <w:szCs w:val="28"/>
        </w:rPr>
      </w:pPr>
      <w:r>
        <w:rPr>
          <w:sz w:val="28"/>
          <w:szCs w:val="28"/>
        </w:rPr>
        <w:t>User</w:t>
      </w:r>
      <w:r w:rsidRPr="00B33FF9">
        <w:rPr>
          <w:sz w:val="28"/>
          <w:szCs w:val="28"/>
        </w:rPr>
        <w:t xml:space="preserve"> can add, view and update student </w:t>
      </w:r>
      <w:proofErr w:type="spellStart"/>
      <w:r w:rsidRPr="00B33FF9">
        <w:rPr>
          <w:sz w:val="28"/>
          <w:szCs w:val="28"/>
        </w:rPr>
        <w:t>biodata</w:t>
      </w:r>
      <w:proofErr w:type="spellEnd"/>
      <w:r w:rsidRPr="00B33FF9">
        <w:rPr>
          <w:sz w:val="28"/>
          <w:szCs w:val="28"/>
        </w:rPr>
        <w:t>.</w:t>
      </w:r>
    </w:p>
    <w:p w:rsidR="00B33FF9" w:rsidRPr="00B33FF9" w:rsidRDefault="00B33FF9" w:rsidP="00B33FF9">
      <w:pPr>
        <w:pStyle w:val="ListParagraph"/>
        <w:jc w:val="both"/>
        <w:rPr>
          <w:sz w:val="28"/>
          <w:szCs w:val="28"/>
        </w:rPr>
      </w:pPr>
    </w:p>
    <w:p w:rsidR="00B33FF9" w:rsidRPr="00B33FF9" w:rsidRDefault="00B33FF9" w:rsidP="00B33FF9">
      <w:pPr>
        <w:pStyle w:val="ListParagraph"/>
        <w:numPr>
          <w:ilvl w:val="0"/>
          <w:numId w:val="2"/>
        </w:numPr>
        <w:spacing w:after="200"/>
        <w:jc w:val="both"/>
      </w:pPr>
      <w:r w:rsidRPr="00B33FF9">
        <w:rPr>
          <w:sz w:val="28"/>
          <w:szCs w:val="28"/>
        </w:rPr>
        <w:t>Admin can search the record of student.</w:t>
      </w:r>
    </w:p>
    <w:p w:rsidR="00B33FF9" w:rsidRDefault="00B33FF9" w:rsidP="00B33FF9">
      <w:pPr>
        <w:pStyle w:val="ListParagraph"/>
      </w:pPr>
    </w:p>
    <w:p w:rsidR="00B33FF9" w:rsidRDefault="00B33FF9" w:rsidP="00B33FF9">
      <w:pPr>
        <w:pStyle w:val="ListParagraph"/>
        <w:numPr>
          <w:ilvl w:val="0"/>
          <w:numId w:val="2"/>
        </w:numPr>
        <w:spacing w:after="200"/>
        <w:jc w:val="both"/>
        <w:rPr>
          <w:sz w:val="28"/>
          <w:szCs w:val="28"/>
        </w:rPr>
      </w:pPr>
      <w:r>
        <w:rPr>
          <w:sz w:val="28"/>
          <w:szCs w:val="28"/>
        </w:rPr>
        <w:t xml:space="preserve">Admin can send messages via </w:t>
      </w:r>
      <w:proofErr w:type="spellStart"/>
      <w:r>
        <w:rPr>
          <w:sz w:val="28"/>
          <w:szCs w:val="28"/>
        </w:rPr>
        <w:t>sms</w:t>
      </w:r>
      <w:proofErr w:type="spellEnd"/>
      <w:r>
        <w:rPr>
          <w:sz w:val="28"/>
          <w:szCs w:val="28"/>
        </w:rPr>
        <w:t xml:space="preserve"> gateway.</w:t>
      </w:r>
    </w:p>
    <w:p w:rsidR="00B33FF9" w:rsidRDefault="00B33FF9"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Pr="00B226E7" w:rsidRDefault="006A1EEE" w:rsidP="006A1EEE">
      <w:pPr>
        <w:spacing w:line="360" w:lineRule="auto"/>
        <w:rPr>
          <w:b/>
          <w:sz w:val="32"/>
          <w:szCs w:val="32"/>
          <w:lang w:val="en-GB"/>
        </w:rPr>
      </w:pPr>
      <w:r>
        <w:rPr>
          <w:b/>
          <w:color w:val="000000"/>
          <w:sz w:val="32"/>
          <w:szCs w:val="32"/>
        </w:rPr>
        <w:t>2</w:t>
      </w:r>
      <w:r w:rsidRPr="00B226E7">
        <w:rPr>
          <w:b/>
          <w:color w:val="000000"/>
          <w:sz w:val="32"/>
          <w:szCs w:val="32"/>
        </w:rPr>
        <w:t>. [ORGANISATIONAL PROFILE]</w:t>
      </w:r>
    </w:p>
    <w:p w:rsidR="006A1EEE" w:rsidRDefault="006A1EEE" w:rsidP="006A1EEE">
      <w:pPr>
        <w:autoSpaceDE w:val="0"/>
        <w:autoSpaceDN w:val="0"/>
        <w:adjustRightInd w:val="0"/>
        <w:spacing w:line="360" w:lineRule="auto"/>
        <w:jc w:val="both"/>
        <w:rPr>
          <w:b/>
          <w:color w:val="000000"/>
          <w:sz w:val="28"/>
          <w:szCs w:val="28"/>
          <w:lang w:bidi="hi-IN"/>
        </w:rPr>
      </w:pPr>
      <w:r>
        <w:rPr>
          <w:b/>
          <w:color w:val="000000"/>
          <w:sz w:val="28"/>
          <w:szCs w:val="28"/>
          <w:lang w:bidi="hi-IN"/>
        </w:rPr>
        <w:t>2</w:t>
      </w:r>
      <w:r w:rsidRPr="00B226E7">
        <w:rPr>
          <w:b/>
          <w:color w:val="000000"/>
          <w:sz w:val="28"/>
          <w:szCs w:val="28"/>
          <w:lang w:bidi="hi-IN"/>
        </w:rPr>
        <w:t>.1 Introductio</w:t>
      </w:r>
      <w:r>
        <w:rPr>
          <w:b/>
          <w:color w:val="000000"/>
          <w:sz w:val="28"/>
          <w:szCs w:val="28"/>
          <w:lang w:bidi="hi-IN"/>
        </w:rPr>
        <w:t>n</w:t>
      </w:r>
    </w:p>
    <w:p w:rsidR="006A1EEE" w:rsidRPr="005641AD" w:rsidRDefault="006A1EEE" w:rsidP="006A1EEE">
      <w:pPr>
        <w:autoSpaceDE w:val="0"/>
        <w:autoSpaceDN w:val="0"/>
        <w:adjustRightInd w:val="0"/>
        <w:spacing w:line="360" w:lineRule="auto"/>
        <w:jc w:val="both"/>
        <w:rPr>
          <w:b/>
          <w:color w:val="000000"/>
          <w:sz w:val="28"/>
          <w:szCs w:val="28"/>
          <w:lang w:bidi="hi-IN"/>
        </w:rPr>
      </w:pPr>
      <w:r>
        <w:rPr>
          <w:b/>
          <w:color w:val="000000"/>
          <w:sz w:val="28"/>
          <w:szCs w:val="28"/>
          <w:lang w:bidi="hi-IN"/>
        </w:rPr>
        <w:t>2.2</w:t>
      </w:r>
      <w:r w:rsidRPr="005641AD">
        <w:rPr>
          <w:color w:val="000000"/>
          <w:sz w:val="28"/>
          <w:szCs w:val="28"/>
          <w:lang w:bidi="hi-IN"/>
        </w:rPr>
        <w:t xml:space="preserve"> </w:t>
      </w:r>
      <w:r w:rsidRPr="005641AD">
        <w:rPr>
          <w:b/>
          <w:color w:val="000000"/>
          <w:sz w:val="28"/>
          <w:szCs w:val="28"/>
          <w:lang w:bidi="hi-IN"/>
        </w:rPr>
        <w:t>Vision</w:t>
      </w:r>
    </w:p>
    <w:p w:rsidR="006A1EEE" w:rsidRDefault="006A1EEE" w:rsidP="006A1EEE">
      <w:pPr>
        <w:autoSpaceDE w:val="0"/>
        <w:autoSpaceDN w:val="0"/>
        <w:adjustRightInd w:val="0"/>
        <w:spacing w:line="480" w:lineRule="auto"/>
        <w:jc w:val="both"/>
        <w:rPr>
          <w:b/>
          <w:color w:val="000000"/>
          <w:sz w:val="28"/>
          <w:szCs w:val="28"/>
          <w:lang w:bidi="hi-IN"/>
        </w:rPr>
      </w:pPr>
      <w:r w:rsidRPr="005641AD">
        <w:rPr>
          <w:b/>
          <w:bCs/>
          <w:color w:val="000000"/>
          <w:sz w:val="28"/>
          <w:szCs w:val="28"/>
          <w:lang w:bidi="hi-IN"/>
        </w:rPr>
        <w:t>2.3</w:t>
      </w:r>
      <w:r w:rsidRPr="005641AD">
        <w:rPr>
          <w:color w:val="000000"/>
          <w:sz w:val="28"/>
          <w:szCs w:val="28"/>
          <w:lang w:bidi="hi-IN"/>
        </w:rPr>
        <w:t xml:space="preserve"> </w:t>
      </w:r>
      <w:r w:rsidRPr="005641AD">
        <w:rPr>
          <w:b/>
          <w:color w:val="000000"/>
          <w:sz w:val="28"/>
          <w:szCs w:val="28"/>
          <w:lang w:bidi="hi-IN"/>
        </w:rPr>
        <w:t>Missio</w:t>
      </w:r>
      <w:r>
        <w:rPr>
          <w:b/>
          <w:color w:val="000000"/>
          <w:sz w:val="28"/>
          <w:szCs w:val="28"/>
          <w:lang w:bidi="hi-IN"/>
        </w:rPr>
        <w:t>n</w:t>
      </w:r>
    </w:p>
    <w:p w:rsidR="006A1EEE" w:rsidRPr="005641AD" w:rsidRDefault="006A1EEE" w:rsidP="006A1EEE">
      <w:pPr>
        <w:autoSpaceDE w:val="0"/>
        <w:autoSpaceDN w:val="0"/>
        <w:adjustRightInd w:val="0"/>
        <w:spacing w:line="480" w:lineRule="auto"/>
        <w:jc w:val="both"/>
        <w:rPr>
          <w:b/>
          <w:color w:val="000000"/>
          <w:sz w:val="28"/>
          <w:szCs w:val="28"/>
          <w:lang w:bidi="hi-IN"/>
        </w:rPr>
      </w:pPr>
      <w:r>
        <w:rPr>
          <w:b/>
          <w:color w:val="000000"/>
          <w:sz w:val="28"/>
          <w:szCs w:val="28"/>
          <w:lang w:bidi="hi-IN"/>
        </w:rPr>
        <w:t xml:space="preserve">2.4 </w:t>
      </w:r>
      <w:r w:rsidRPr="005641AD">
        <w:rPr>
          <w:b/>
          <w:sz w:val="28"/>
          <w:szCs w:val="28"/>
        </w:rPr>
        <w:t>Professional Services</w:t>
      </w:r>
    </w:p>
    <w:p w:rsidR="006A1EEE" w:rsidRPr="005641AD" w:rsidRDefault="006A1EEE" w:rsidP="006A1EEE">
      <w:pPr>
        <w:autoSpaceDE w:val="0"/>
        <w:autoSpaceDN w:val="0"/>
        <w:adjustRightInd w:val="0"/>
        <w:spacing w:line="360" w:lineRule="auto"/>
        <w:jc w:val="both"/>
        <w:rPr>
          <w:b/>
          <w:color w:val="000000"/>
          <w:sz w:val="28"/>
          <w:szCs w:val="28"/>
          <w:lang w:bidi="hi-IN"/>
        </w:rPr>
      </w:pPr>
      <w:r>
        <w:rPr>
          <w:b/>
          <w:sz w:val="28"/>
          <w:szCs w:val="28"/>
        </w:rPr>
        <w:t xml:space="preserve">2.5 </w:t>
      </w:r>
      <w:r w:rsidRPr="005641AD">
        <w:rPr>
          <w:b/>
          <w:sz w:val="28"/>
          <w:szCs w:val="28"/>
        </w:rPr>
        <w:t xml:space="preserve">Our Values </w:t>
      </w: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FE7EB4" w:rsidRDefault="00FE7EB4" w:rsidP="006A1EEE">
      <w:pPr>
        <w:pStyle w:val="Heading3"/>
        <w:numPr>
          <w:ilvl w:val="2"/>
          <w:numId w:val="0"/>
        </w:numPr>
        <w:tabs>
          <w:tab w:val="num" w:pos="720"/>
        </w:tabs>
        <w:spacing w:before="120" w:after="120" w:line="360" w:lineRule="auto"/>
        <w:ind w:right="1440"/>
        <w:jc w:val="both"/>
        <w:rPr>
          <w:rFonts w:ascii="Times New Roman" w:eastAsia="Times New Roman" w:hAnsi="Times New Roman" w:cs="Times New Roman"/>
          <w:b w:val="0"/>
          <w:bCs w:val="0"/>
          <w:color w:val="auto"/>
          <w:sz w:val="28"/>
          <w:szCs w:val="28"/>
        </w:rPr>
      </w:pPr>
    </w:p>
    <w:p w:rsidR="00DD6E57" w:rsidRDefault="00DD6E57" w:rsidP="00DD6E57"/>
    <w:p w:rsidR="00DD6E57" w:rsidRPr="00DD6E57" w:rsidRDefault="00DD6E57" w:rsidP="00DD6E57"/>
    <w:p w:rsidR="006A1EEE" w:rsidRPr="00FE7EB4" w:rsidRDefault="006A1EEE" w:rsidP="00FE7EB4">
      <w:pPr>
        <w:pStyle w:val="Heading3"/>
        <w:numPr>
          <w:ilvl w:val="2"/>
          <w:numId w:val="0"/>
        </w:numPr>
        <w:tabs>
          <w:tab w:val="num" w:pos="720"/>
        </w:tabs>
        <w:spacing w:before="120" w:after="120" w:line="360" w:lineRule="auto"/>
        <w:ind w:right="1440"/>
        <w:jc w:val="center"/>
        <w:rPr>
          <w:rFonts w:ascii="Times New Roman" w:hAnsi="Times New Roman"/>
          <w:iCs/>
          <w:color w:val="auto"/>
        </w:rPr>
      </w:pPr>
      <w:r w:rsidRPr="00FE7EB4">
        <w:rPr>
          <w:rFonts w:ascii="Times New Roman" w:hAnsi="Times New Roman"/>
          <w:color w:val="auto"/>
        </w:rPr>
        <w:lastRenderedPageBreak/>
        <w:t>2.1 INTRODUCTION</w:t>
      </w:r>
    </w:p>
    <w:p w:rsidR="006A1EEE" w:rsidRPr="00B226E7" w:rsidRDefault="006A1EEE" w:rsidP="006A1EEE">
      <w:pPr>
        <w:pStyle w:val="Header"/>
        <w:spacing w:before="120" w:after="120" w:line="360" w:lineRule="auto"/>
        <w:jc w:val="both"/>
        <w:rPr>
          <w:rFonts w:ascii="Times New Roman" w:hAnsi="Times New Roman"/>
          <w:color w:val="000000"/>
          <w:sz w:val="24"/>
          <w:szCs w:val="24"/>
        </w:rPr>
      </w:pPr>
      <w:r w:rsidRPr="00B226E7">
        <w:rPr>
          <w:rFonts w:ascii="Times New Roman" w:hAnsi="Times New Roman"/>
          <w:color w:val="000000"/>
          <w:sz w:val="24"/>
          <w:szCs w:val="24"/>
        </w:rPr>
        <w:t>"As a software consultancy and R&amp;D firm, offering top notch solutions to all business and customer needs delivering quality product/services. In the fields of software design and development, content management e-commerce solutions, web based applications using high end open source technologies."</w:t>
      </w:r>
    </w:p>
    <w:p w:rsidR="006A1EEE" w:rsidRPr="00B226E7" w:rsidRDefault="006A1EEE" w:rsidP="006A1EEE">
      <w:pPr>
        <w:pStyle w:val="Header"/>
        <w:spacing w:before="120" w:after="120" w:line="360" w:lineRule="auto"/>
        <w:jc w:val="both"/>
        <w:rPr>
          <w:rFonts w:ascii="Times New Roman" w:hAnsi="Times New Roman"/>
          <w:color w:val="000000"/>
          <w:sz w:val="24"/>
          <w:szCs w:val="24"/>
        </w:rPr>
      </w:pPr>
      <w:proofErr w:type="spellStart"/>
      <w:r w:rsidRPr="00B226E7">
        <w:rPr>
          <w:rFonts w:ascii="Times New Roman" w:hAnsi="Times New Roman"/>
          <w:color w:val="000000"/>
          <w:sz w:val="24"/>
          <w:szCs w:val="24"/>
        </w:rPr>
        <w:t>SlickSoft</w:t>
      </w:r>
      <w:proofErr w:type="spellEnd"/>
      <w:r w:rsidRPr="00B226E7">
        <w:rPr>
          <w:rFonts w:ascii="Times New Roman" w:hAnsi="Times New Roman"/>
          <w:color w:val="000000"/>
          <w:sz w:val="24"/>
          <w:szCs w:val="24"/>
        </w:rPr>
        <w:t xml:space="preserve"> Technologies R&amp;D Pvt. Ltd. is committed to provide world class </w:t>
      </w:r>
      <w:proofErr w:type="spellStart"/>
      <w:r w:rsidRPr="00B226E7">
        <w:rPr>
          <w:rFonts w:ascii="Times New Roman" w:hAnsi="Times New Roman"/>
          <w:color w:val="000000"/>
          <w:sz w:val="24"/>
          <w:szCs w:val="24"/>
        </w:rPr>
        <w:t>softwares</w:t>
      </w:r>
      <w:proofErr w:type="spellEnd"/>
      <w:r w:rsidRPr="00B226E7">
        <w:rPr>
          <w:rFonts w:ascii="Times New Roman" w:hAnsi="Times New Roman"/>
          <w:color w:val="000000"/>
          <w:sz w:val="24"/>
          <w:szCs w:val="24"/>
        </w:rPr>
        <w:t xml:space="preserve"> in the region. With the time it has become a </w:t>
      </w:r>
      <w:proofErr w:type="spellStart"/>
      <w:r w:rsidRPr="00B226E7">
        <w:rPr>
          <w:rFonts w:ascii="Times New Roman" w:hAnsi="Times New Roman"/>
          <w:color w:val="000000"/>
          <w:sz w:val="24"/>
          <w:szCs w:val="24"/>
        </w:rPr>
        <w:t>well known</w:t>
      </w:r>
      <w:proofErr w:type="spellEnd"/>
      <w:r w:rsidRPr="00B226E7">
        <w:rPr>
          <w:rFonts w:ascii="Times New Roman" w:hAnsi="Times New Roman"/>
          <w:color w:val="000000"/>
          <w:sz w:val="24"/>
          <w:szCs w:val="24"/>
        </w:rPr>
        <w:t xml:space="preserve"> IT Development and Learning Center. </w:t>
      </w:r>
    </w:p>
    <w:p w:rsidR="006A1EEE" w:rsidRPr="00BD3C81" w:rsidRDefault="006A1EEE" w:rsidP="006A1EEE">
      <w:pPr>
        <w:pStyle w:val="Header"/>
        <w:spacing w:before="120" w:after="120" w:line="360" w:lineRule="auto"/>
        <w:jc w:val="both"/>
        <w:rPr>
          <w:rFonts w:ascii="Times New Roman" w:hAnsi="Times New Roman"/>
          <w:b/>
          <w:sz w:val="28"/>
          <w:szCs w:val="28"/>
        </w:rPr>
      </w:pPr>
      <w:r w:rsidRPr="00BD3C81">
        <w:rPr>
          <w:rFonts w:ascii="Times New Roman" w:hAnsi="Times New Roman"/>
          <w:b/>
          <w:sz w:val="28"/>
          <w:szCs w:val="28"/>
        </w:rPr>
        <w:t xml:space="preserve">2.2 VISION </w:t>
      </w:r>
    </w:p>
    <w:p w:rsidR="006A1EEE" w:rsidRPr="00B226E7" w:rsidRDefault="006A1EEE" w:rsidP="006A1EEE">
      <w:pPr>
        <w:pStyle w:val="Header"/>
        <w:spacing w:before="120" w:after="120" w:line="360" w:lineRule="auto"/>
        <w:jc w:val="both"/>
        <w:rPr>
          <w:rFonts w:ascii="Times New Roman" w:hAnsi="Times New Roman"/>
          <w:color w:val="000000"/>
          <w:sz w:val="24"/>
          <w:szCs w:val="24"/>
        </w:rPr>
      </w:pPr>
      <w:r w:rsidRPr="00B226E7">
        <w:rPr>
          <w:rFonts w:ascii="Times New Roman" w:hAnsi="Times New Roman"/>
          <w:color w:val="000000"/>
          <w:sz w:val="24"/>
          <w:szCs w:val="24"/>
        </w:rPr>
        <w:t>“To be the leaders in providing turnkey consulting and solutions implementing suitable high end technologies, focusing the customer business needs, dealing in best of breed product engineering life cycle solutions to the global software development and IT industry.”</w:t>
      </w:r>
    </w:p>
    <w:p w:rsidR="006A1EEE" w:rsidRPr="00B226E7" w:rsidRDefault="006A1EEE" w:rsidP="006A1EEE">
      <w:pPr>
        <w:pStyle w:val="Header"/>
        <w:spacing w:before="120" w:after="120" w:line="360" w:lineRule="auto"/>
        <w:jc w:val="both"/>
        <w:rPr>
          <w:rFonts w:ascii="Times New Roman" w:hAnsi="Times New Roman"/>
          <w:color w:val="000000"/>
          <w:sz w:val="24"/>
          <w:szCs w:val="24"/>
        </w:rPr>
      </w:pPr>
      <w:r>
        <w:rPr>
          <w:rFonts w:ascii="Times New Roman" w:hAnsi="Times New Roman"/>
          <w:color w:val="000000"/>
          <w:sz w:val="24"/>
          <w:szCs w:val="24"/>
        </w:rPr>
        <w:t xml:space="preserve">“At </w:t>
      </w:r>
      <w:proofErr w:type="spellStart"/>
      <w:r>
        <w:rPr>
          <w:rFonts w:ascii="Times New Roman" w:hAnsi="Times New Roman"/>
          <w:color w:val="000000"/>
          <w:sz w:val="24"/>
          <w:szCs w:val="24"/>
        </w:rPr>
        <w:t>SlickSoft</w:t>
      </w:r>
      <w:proofErr w:type="spellEnd"/>
      <w:r>
        <w:rPr>
          <w:rFonts w:ascii="Times New Roman" w:hAnsi="Times New Roman"/>
          <w:color w:val="000000"/>
          <w:sz w:val="24"/>
          <w:szCs w:val="24"/>
        </w:rPr>
        <w:t xml:space="preserve"> Technologies R&amp;</w:t>
      </w:r>
      <w:r w:rsidRPr="00B226E7">
        <w:rPr>
          <w:rFonts w:ascii="Times New Roman" w:hAnsi="Times New Roman"/>
          <w:color w:val="000000"/>
          <w:sz w:val="24"/>
          <w:szCs w:val="24"/>
        </w:rPr>
        <w:t>D Pvt. Limited, we measure our amplitude with your success. Projecting us as forward looking company and helping to pave the way offering 360 degree wide spectrum solutions in the global market especially contributing to our Indian industry. Among the rising IT and R&amp;D software services company combining trusted cutting edge technology with business acumen to deliver with quality , innovative web solutions , engineering consultancy and in the fields of software design and development ,content management solutions , e-commerce solutions and web application development also providing web hosting and domain . . “</w:t>
      </w:r>
    </w:p>
    <w:p w:rsidR="006A1EEE" w:rsidRPr="00B226E7" w:rsidRDefault="006A1EEE" w:rsidP="006A1EEE">
      <w:pPr>
        <w:pStyle w:val="Header"/>
        <w:spacing w:before="120" w:after="120" w:line="360" w:lineRule="auto"/>
        <w:jc w:val="both"/>
        <w:rPr>
          <w:rFonts w:ascii="Times New Roman" w:hAnsi="Times New Roman"/>
          <w:b/>
          <w:i/>
          <w:color w:val="548DD4"/>
          <w:sz w:val="28"/>
          <w:szCs w:val="28"/>
          <w:u w:val="single"/>
        </w:rPr>
      </w:pPr>
    </w:p>
    <w:p w:rsidR="006A1EEE" w:rsidRPr="00B226E7" w:rsidRDefault="006A1EEE" w:rsidP="006A1EEE">
      <w:pPr>
        <w:pStyle w:val="Header"/>
        <w:spacing w:before="120" w:after="120" w:line="360" w:lineRule="auto"/>
        <w:jc w:val="both"/>
        <w:rPr>
          <w:rFonts w:ascii="Times New Roman" w:hAnsi="Times New Roman"/>
          <w:b/>
          <w:i/>
          <w:color w:val="548DD4"/>
          <w:sz w:val="28"/>
          <w:szCs w:val="28"/>
          <w:u w:val="single"/>
        </w:rPr>
      </w:pPr>
    </w:p>
    <w:p w:rsidR="006A1EEE" w:rsidRPr="00B45A48" w:rsidRDefault="006A1EEE" w:rsidP="006A1EEE">
      <w:pPr>
        <w:pStyle w:val="Header"/>
        <w:spacing w:before="120" w:after="120" w:line="360" w:lineRule="auto"/>
        <w:jc w:val="both"/>
        <w:rPr>
          <w:rFonts w:ascii="Times New Roman" w:hAnsi="Times New Roman"/>
          <w:sz w:val="24"/>
          <w:szCs w:val="24"/>
        </w:rPr>
      </w:pPr>
      <w:r w:rsidRPr="00B45A48">
        <w:rPr>
          <w:rFonts w:ascii="Times New Roman" w:hAnsi="Times New Roman"/>
          <w:b/>
          <w:sz w:val="28"/>
          <w:szCs w:val="28"/>
        </w:rPr>
        <w:t>2.3 MISSON STATEMENT</w:t>
      </w:r>
    </w:p>
    <w:p w:rsidR="006A1EEE" w:rsidRPr="00B226E7" w:rsidRDefault="006A1EEE" w:rsidP="006A1EEE">
      <w:pPr>
        <w:pStyle w:val="Header"/>
        <w:spacing w:before="120" w:after="120" w:line="360" w:lineRule="auto"/>
        <w:jc w:val="both"/>
        <w:rPr>
          <w:rFonts w:ascii="Times New Roman" w:hAnsi="Times New Roman"/>
          <w:color w:val="000000"/>
          <w:sz w:val="24"/>
          <w:szCs w:val="24"/>
        </w:rPr>
      </w:pPr>
      <w:r w:rsidRPr="00B226E7">
        <w:rPr>
          <w:rFonts w:ascii="Times New Roman" w:hAnsi="Times New Roman"/>
          <w:color w:val="000000"/>
          <w:sz w:val="24"/>
          <w:szCs w:val="24"/>
        </w:rPr>
        <w:t xml:space="preserve"> “To achieve our objective in an environment that fosters honesty in reliability, fairness and integrity and a single minded focus on the success of our customers and our enterprise .“ </w:t>
      </w:r>
    </w:p>
    <w:p w:rsidR="006A1EEE" w:rsidRPr="00B226E7" w:rsidRDefault="006A1EEE" w:rsidP="006A1EEE">
      <w:pPr>
        <w:pStyle w:val="Heading3"/>
        <w:numPr>
          <w:ilvl w:val="2"/>
          <w:numId w:val="0"/>
        </w:numPr>
        <w:tabs>
          <w:tab w:val="num" w:pos="720"/>
        </w:tabs>
        <w:spacing w:before="120" w:after="120" w:line="360" w:lineRule="auto"/>
        <w:ind w:left="720" w:hanging="720"/>
        <w:jc w:val="both"/>
        <w:rPr>
          <w:rFonts w:ascii="Times New Roman" w:hAnsi="Times New Roman"/>
          <w:b w:val="0"/>
          <w:i/>
          <w:color w:val="000000"/>
          <w:sz w:val="28"/>
          <w:szCs w:val="28"/>
        </w:rPr>
      </w:pPr>
      <w:r>
        <w:rPr>
          <w:rFonts w:ascii="Times New Roman" w:hAnsi="Times New Roman"/>
          <w:b w:val="0"/>
          <w:i/>
          <w:sz w:val="28"/>
          <w:szCs w:val="28"/>
        </w:rPr>
        <w:t>2</w:t>
      </w:r>
      <w:r w:rsidRPr="00B226E7">
        <w:rPr>
          <w:rFonts w:ascii="Times New Roman" w:hAnsi="Times New Roman"/>
          <w:b w:val="0"/>
          <w:i/>
          <w:sz w:val="28"/>
          <w:szCs w:val="28"/>
        </w:rPr>
        <w:t>.4 Professional Services</w:t>
      </w:r>
    </w:p>
    <w:p w:rsidR="006A1EEE" w:rsidRPr="00B226E7" w:rsidRDefault="006A1EEE" w:rsidP="006A1EEE">
      <w:pPr>
        <w:pStyle w:val="Header"/>
        <w:numPr>
          <w:ilvl w:val="0"/>
          <w:numId w:val="16"/>
        </w:numPr>
        <w:tabs>
          <w:tab w:val="clear" w:pos="4680"/>
          <w:tab w:val="clear" w:pos="9360"/>
          <w:tab w:val="center" w:pos="4320"/>
          <w:tab w:val="right" w:pos="8640"/>
        </w:tabs>
        <w:spacing w:before="120" w:after="120"/>
        <w:jc w:val="both"/>
        <w:rPr>
          <w:rFonts w:ascii="Times New Roman" w:hAnsi="Times New Roman"/>
          <w:color w:val="000000"/>
          <w:sz w:val="24"/>
          <w:szCs w:val="24"/>
        </w:rPr>
      </w:pPr>
      <w:r w:rsidRPr="00B226E7">
        <w:rPr>
          <w:rFonts w:ascii="Times New Roman" w:hAnsi="Times New Roman"/>
          <w:color w:val="000000"/>
          <w:sz w:val="24"/>
          <w:szCs w:val="24"/>
        </w:rPr>
        <w:t>SMS Gateway and Bulk SMS Services</w:t>
      </w:r>
    </w:p>
    <w:p w:rsidR="006A1EEE" w:rsidRPr="00B226E7" w:rsidRDefault="006A1EEE" w:rsidP="006A1EEE">
      <w:pPr>
        <w:pStyle w:val="Header"/>
        <w:numPr>
          <w:ilvl w:val="0"/>
          <w:numId w:val="16"/>
        </w:numPr>
        <w:tabs>
          <w:tab w:val="clear" w:pos="4680"/>
          <w:tab w:val="clear" w:pos="9360"/>
          <w:tab w:val="center" w:pos="4320"/>
          <w:tab w:val="right" w:pos="8640"/>
        </w:tabs>
        <w:spacing w:before="120" w:after="120"/>
        <w:jc w:val="both"/>
        <w:rPr>
          <w:rFonts w:ascii="Times New Roman" w:hAnsi="Times New Roman"/>
          <w:color w:val="000000"/>
          <w:sz w:val="24"/>
          <w:szCs w:val="24"/>
        </w:rPr>
      </w:pPr>
      <w:r w:rsidRPr="00B226E7">
        <w:rPr>
          <w:rFonts w:ascii="Times New Roman" w:hAnsi="Times New Roman"/>
          <w:color w:val="000000"/>
          <w:sz w:val="24"/>
          <w:szCs w:val="24"/>
        </w:rPr>
        <w:t>Software &amp; Web Development</w:t>
      </w:r>
    </w:p>
    <w:p w:rsidR="006A1EEE" w:rsidRPr="00B226E7" w:rsidRDefault="006A1EEE" w:rsidP="006A1EEE">
      <w:pPr>
        <w:pStyle w:val="Header"/>
        <w:numPr>
          <w:ilvl w:val="0"/>
          <w:numId w:val="16"/>
        </w:numPr>
        <w:tabs>
          <w:tab w:val="clear" w:pos="4680"/>
          <w:tab w:val="clear" w:pos="9360"/>
          <w:tab w:val="center" w:pos="4320"/>
          <w:tab w:val="right" w:pos="8640"/>
        </w:tabs>
        <w:spacing w:before="120" w:after="120"/>
        <w:jc w:val="both"/>
        <w:rPr>
          <w:rFonts w:ascii="Times New Roman" w:hAnsi="Times New Roman"/>
          <w:color w:val="000000"/>
          <w:sz w:val="24"/>
          <w:szCs w:val="24"/>
        </w:rPr>
      </w:pPr>
      <w:r w:rsidRPr="00B226E7">
        <w:rPr>
          <w:rFonts w:ascii="Times New Roman" w:hAnsi="Times New Roman"/>
          <w:color w:val="000000"/>
          <w:sz w:val="24"/>
          <w:szCs w:val="24"/>
        </w:rPr>
        <w:lastRenderedPageBreak/>
        <w:t>Software Testing</w:t>
      </w:r>
    </w:p>
    <w:p w:rsidR="006A1EEE" w:rsidRPr="00B226E7" w:rsidRDefault="006A1EEE" w:rsidP="006A1EEE">
      <w:pPr>
        <w:pStyle w:val="Header"/>
        <w:numPr>
          <w:ilvl w:val="0"/>
          <w:numId w:val="16"/>
        </w:numPr>
        <w:tabs>
          <w:tab w:val="clear" w:pos="4680"/>
          <w:tab w:val="clear" w:pos="9360"/>
          <w:tab w:val="center" w:pos="4320"/>
          <w:tab w:val="right" w:pos="8640"/>
        </w:tabs>
        <w:spacing w:before="120" w:after="120"/>
        <w:jc w:val="both"/>
        <w:rPr>
          <w:rFonts w:ascii="Times New Roman" w:hAnsi="Times New Roman"/>
          <w:color w:val="000000"/>
          <w:sz w:val="24"/>
          <w:szCs w:val="24"/>
        </w:rPr>
      </w:pPr>
      <w:r w:rsidRPr="00B226E7">
        <w:rPr>
          <w:rFonts w:ascii="Times New Roman" w:hAnsi="Times New Roman"/>
          <w:color w:val="000000"/>
          <w:sz w:val="24"/>
          <w:szCs w:val="24"/>
        </w:rPr>
        <w:t>Domains and Hosting</w:t>
      </w:r>
    </w:p>
    <w:p w:rsidR="006A1EEE" w:rsidRPr="00B226E7" w:rsidRDefault="006A1EEE" w:rsidP="006A1EEE">
      <w:pPr>
        <w:pStyle w:val="Header"/>
        <w:numPr>
          <w:ilvl w:val="0"/>
          <w:numId w:val="16"/>
        </w:numPr>
        <w:tabs>
          <w:tab w:val="clear" w:pos="4680"/>
          <w:tab w:val="clear" w:pos="9360"/>
          <w:tab w:val="center" w:pos="4320"/>
          <w:tab w:val="right" w:pos="8640"/>
        </w:tabs>
        <w:spacing w:before="120" w:after="120"/>
        <w:jc w:val="both"/>
        <w:rPr>
          <w:rFonts w:ascii="Times New Roman" w:hAnsi="Times New Roman"/>
          <w:color w:val="000000"/>
          <w:sz w:val="24"/>
          <w:szCs w:val="24"/>
        </w:rPr>
      </w:pPr>
      <w:r w:rsidRPr="00B226E7">
        <w:rPr>
          <w:rFonts w:ascii="Times New Roman" w:hAnsi="Times New Roman"/>
          <w:color w:val="000000"/>
          <w:sz w:val="24"/>
          <w:szCs w:val="24"/>
        </w:rPr>
        <w:t>Linux Administration</w:t>
      </w:r>
    </w:p>
    <w:p w:rsidR="006A1EEE" w:rsidRPr="00B226E7" w:rsidRDefault="006A1EEE" w:rsidP="006A1EEE">
      <w:pPr>
        <w:pStyle w:val="Header"/>
        <w:numPr>
          <w:ilvl w:val="0"/>
          <w:numId w:val="16"/>
        </w:numPr>
        <w:tabs>
          <w:tab w:val="clear" w:pos="4680"/>
          <w:tab w:val="clear" w:pos="9360"/>
          <w:tab w:val="center" w:pos="4320"/>
          <w:tab w:val="right" w:pos="8640"/>
        </w:tabs>
        <w:spacing w:before="120" w:after="120"/>
        <w:jc w:val="both"/>
        <w:rPr>
          <w:rFonts w:ascii="Times New Roman" w:hAnsi="Times New Roman"/>
          <w:color w:val="000000"/>
          <w:sz w:val="24"/>
          <w:szCs w:val="24"/>
        </w:rPr>
      </w:pPr>
      <w:r w:rsidRPr="00B226E7">
        <w:rPr>
          <w:rFonts w:ascii="Times New Roman" w:hAnsi="Times New Roman"/>
          <w:color w:val="000000"/>
          <w:sz w:val="24"/>
          <w:szCs w:val="24"/>
        </w:rPr>
        <w:t>AMC Services</w:t>
      </w:r>
    </w:p>
    <w:p w:rsidR="006A1EEE" w:rsidRPr="00B226E7" w:rsidRDefault="006A1EEE" w:rsidP="006A1EEE">
      <w:pPr>
        <w:pStyle w:val="Header"/>
        <w:numPr>
          <w:ilvl w:val="0"/>
          <w:numId w:val="16"/>
        </w:numPr>
        <w:tabs>
          <w:tab w:val="clear" w:pos="4680"/>
          <w:tab w:val="clear" w:pos="9360"/>
          <w:tab w:val="center" w:pos="4320"/>
          <w:tab w:val="right" w:pos="8640"/>
        </w:tabs>
        <w:spacing w:before="120" w:after="120"/>
        <w:jc w:val="both"/>
        <w:rPr>
          <w:rFonts w:ascii="Times New Roman" w:hAnsi="Times New Roman"/>
          <w:color w:val="000000"/>
          <w:sz w:val="24"/>
          <w:szCs w:val="24"/>
        </w:rPr>
      </w:pPr>
      <w:r w:rsidRPr="00B226E7">
        <w:rPr>
          <w:rFonts w:ascii="Times New Roman" w:hAnsi="Times New Roman"/>
          <w:color w:val="000000"/>
          <w:sz w:val="24"/>
          <w:szCs w:val="24"/>
        </w:rPr>
        <w:t>NLP services</w:t>
      </w:r>
    </w:p>
    <w:p w:rsidR="006A1EEE" w:rsidRPr="00B226E7" w:rsidRDefault="006A1EEE" w:rsidP="006A1EEE">
      <w:pPr>
        <w:pStyle w:val="Header"/>
        <w:numPr>
          <w:ilvl w:val="0"/>
          <w:numId w:val="16"/>
        </w:numPr>
        <w:tabs>
          <w:tab w:val="clear" w:pos="4680"/>
          <w:tab w:val="clear" w:pos="9360"/>
          <w:tab w:val="num" w:pos="720"/>
          <w:tab w:val="center" w:pos="4320"/>
          <w:tab w:val="right" w:pos="8640"/>
        </w:tabs>
        <w:spacing w:before="120" w:after="120"/>
        <w:jc w:val="both"/>
        <w:rPr>
          <w:rFonts w:ascii="Times New Roman" w:hAnsi="Times New Roman"/>
          <w:color w:val="000000"/>
          <w:sz w:val="24"/>
          <w:szCs w:val="24"/>
        </w:rPr>
      </w:pPr>
      <w:r w:rsidRPr="00B226E7">
        <w:rPr>
          <w:rFonts w:ascii="Times New Roman" w:hAnsi="Times New Roman"/>
          <w:color w:val="000000"/>
          <w:sz w:val="24"/>
          <w:szCs w:val="24"/>
        </w:rPr>
        <w:t xml:space="preserve">Embedded Software </w:t>
      </w:r>
      <w:proofErr w:type="spellStart"/>
      <w:r w:rsidRPr="00B226E7">
        <w:rPr>
          <w:rFonts w:ascii="Times New Roman" w:hAnsi="Times New Roman"/>
          <w:color w:val="000000"/>
          <w:sz w:val="24"/>
          <w:szCs w:val="24"/>
        </w:rPr>
        <w:t>Soluions</w:t>
      </w:r>
      <w:proofErr w:type="spellEnd"/>
    </w:p>
    <w:p w:rsidR="006A1EEE" w:rsidRPr="00B226E7" w:rsidRDefault="006A1EEE" w:rsidP="006A1EEE">
      <w:pPr>
        <w:pStyle w:val="Header"/>
        <w:tabs>
          <w:tab w:val="clear" w:pos="4680"/>
          <w:tab w:val="clear" w:pos="9360"/>
          <w:tab w:val="center" w:pos="4320"/>
          <w:tab w:val="right" w:pos="8640"/>
        </w:tabs>
        <w:spacing w:before="120" w:after="120"/>
        <w:ind w:left="720"/>
        <w:jc w:val="both"/>
        <w:rPr>
          <w:rFonts w:ascii="Times New Roman" w:hAnsi="Times New Roman"/>
          <w:color w:val="000000"/>
          <w:sz w:val="24"/>
          <w:szCs w:val="24"/>
        </w:rPr>
      </w:pPr>
    </w:p>
    <w:p w:rsidR="006A1EEE" w:rsidRPr="00B226E7" w:rsidRDefault="006A1EEE" w:rsidP="006A1EEE">
      <w:pPr>
        <w:pStyle w:val="Header"/>
        <w:tabs>
          <w:tab w:val="clear" w:pos="4680"/>
          <w:tab w:val="clear" w:pos="9360"/>
          <w:tab w:val="num" w:pos="720"/>
          <w:tab w:val="center" w:pos="4320"/>
          <w:tab w:val="right" w:pos="8640"/>
        </w:tabs>
        <w:spacing w:before="120" w:after="120" w:line="360" w:lineRule="auto"/>
        <w:jc w:val="both"/>
        <w:rPr>
          <w:rFonts w:ascii="Times New Roman" w:hAnsi="Times New Roman"/>
          <w:b/>
          <w:i/>
          <w:sz w:val="24"/>
          <w:szCs w:val="24"/>
          <w:u w:val="single"/>
        </w:rPr>
      </w:pPr>
      <w:r w:rsidRPr="00B226E7">
        <w:rPr>
          <w:rFonts w:ascii="Times New Roman" w:hAnsi="Times New Roman"/>
          <w:b/>
          <w:i/>
          <w:sz w:val="24"/>
          <w:szCs w:val="24"/>
          <w:u w:val="single"/>
        </w:rPr>
        <w:t>Society and Us</w:t>
      </w:r>
    </w:p>
    <w:p w:rsidR="006A1EEE" w:rsidRPr="00B226E7" w:rsidRDefault="006A1EEE" w:rsidP="006A1EEE">
      <w:pPr>
        <w:pStyle w:val="Header"/>
        <w:spacing w:before="120" w:after="120" w:line="360" w:lineRule="auto"/>
        <w:jc w:val="both"/>
        <w:rPr>
          <w:rFonts w:ascii="Times New Roman" w:hAnsi="Times New Roman"/>
          <w:color w:val="000000"/>
          <w:sz w:val="24"/>
          <w:szCs w:val="24"/>
        </w:rPr>
      </w:pPr>
      <w:proofErr w:type="spellStart"/>
      <w:r w:rsidRPr="00B226E7">
        <w:rPr>
          <w:rFonts w:ascii="Times New Roman" w:hAnsi="Times New Roman"/>
          <w:color w:val="000000"/>
          <w:sz w:val="24"/>
          <w:szCs w:val="24"/>
        </w:rPr>
        <w:t>SlickSoft</w:t>
      </w:r>
      <w:proofErr w:type="spellEnd"/>
      <w:r w:rsidRPr="00B226E7">
        <w:rPr>
          <w:rFonts w:ascii="Times New Roman" w:hAnsi="Times New Roman"/>
          <w:color w:val="000000"/>
          <w:sz w:val="24"/>
          <w:szCs w:val="24"/>
        </w:rPr>
        <w:t xml:space="preserve"> has enabled young and old global citizens to become familiar with the key tools of the emerging IT and Internet age. Our initiatives, aimed at narrowing the digital divide across the world, have helped people gain access to IT knowledge and enjoy the benefits that technology brings to ordinary lives.</w:t>
      </w:r>
    </w:p>
    <w:p w:rsidR="006A1EEE" w:rsidRPr="002A7005" w:rsidRDefault="006A1EEE" w:rsidP="006A1EEE">
      <w:pPr>
        <w:pStyle w:val="Heading3"/>
        <w:numPr>
          <w:ilvl w:val="2"/>
          <w:numId w:val="0"/>
        </w:numPr>
        <w:tabs>
          <w:tab w:val="num" w:pos="720"/>
        </w:tabs>
        <w:spacing w:before="120" w:after="120" w:line="360" w:lineRule="auto"/>
        <w:ind w:left="720" w:hanging="720"/>
        <w:jc w:val="both"/>
        <w:rPr>
          <w:rFonts w:ascii="Times New Roman" w:hAnsi="Times New Roman"/>
          <w:b w:val="0"/>
          <w:color w:val="000000" w:themeColor="text1"/>
          <w:sz w:val="28"/>
          <w:szCs w:val="28"/>
        </w:rPr>
      </w:pPr>
      <w:r w:rsidRPr="002A7005">
        <w:rPr>
          <w:rFonts w:ascii="Times New Roman" w:hAnsi="Times New Roman"/>
          <w:b w:val="0"/>
          <w:color w:val="000000" w:themeColor="text1"/>
          <w:sz w:val="28"/>
          <w:szCs w:val="28"/>
        </w:rPr>
        <w:t>1.5 Our Values</w:t>
      </w:r>
    </w:p>
    <w:p w:rsidR="006A1EEE" w:rsidRPr="00B226E7" w:rsidRDefault="006A1EEE" w:rsidP="006A1EEE">
      <w:pPr>
        <w:pStyle w:val="NormalWeb"/>
        <w:spacing w:before="120" w:beforeAutospacing="0" w:after="120" w:afterAutospacing="0" w:line="360" w:lineRule="auto"/>
        <w:jc w:val="both"/>
      </w:pPr>
      <w:r w:rsidRPr="00B226E7">
        <w:t xml:space="preserve">As a company, and as individuals, we value integrity, honesty, openness, personal excellence, constructive self-criticism, continual self-improvement, and mutual respect. We are committed to our clients &amp; employees and have a passion for technology. We take on big challenges, and pride ourselves on seeing them </w:t>
      </w:r>
      <w:proofErr w:type="spellStart"/>
      <w:r w:rsidRPr="00B226E7">
        <w:t>through..Every</w:t>
      </w:r>
      <w:proofErr w:type="spellEnd"/>
      <w:r w:rsidRPr="00B226E7">
        <w:t xml:space="preserve"> successful corporation has a responsibility to use its resources and influence to make a positive impact on the world and its people. </w:t>
      </w:r>
      <w:proofErr w:type="spellStart"/>
      <w:r w:rsidRPr="00B226E7">
        <w:t>SlickSoft</w:t>
      </w:r>
      <w:proofErr w:type="spellEnd"/>
      <w:r w:rsidRPr="00B226E7">
        <w:t xml:space="preserve"> is focused on mobilizing our resources across the country, to create opportunities in the world, and to fulfill our commitment to serving the public good through innovative technologies.</w:t>
      </w:r>
      <w:r>
        <w:t xml:space="preserve"> </w:t>
      </w:r>
      <w:proofErr w:type="spellStart"/>
      <w:r w:rsidRPr="00B226E7">
        <w:t>SlickSoft</w:t>
      </w:r>
      <w:proofErr w:type="spellEnd"/>
      <w:r w:rsidRPr="00B226E7">
        <w:t xml:space="preserve"> provides training that creates the social and economic opportunities that can transform company and help people realize their potential. We want to continually evolve our company to be in the best position to accelerate new technologies as they emerge and to better serve our students.</w:t>
      </w: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Default="006A1EEE" w:rsidP="00B33FF9">
      <w:pPr>
        <w:pStyle w:val="ListParagraph"/>
        <w:rPr>
          <w:sz w:val="28"/>
          <w:szCs w:val="28"/>
        </w:rPr>
      </w:pPr>
    </w:p>
    <w:p w:rsidR="006A1EEE" w:rsidRPr="00B33FF9" w:rsidRDefault="006A1EEE" w:rsidP="00B33FF9">
      <w:pPr>
        <w:pStyle w:val="ListParagrap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6A1EEE" w:rsidRDefault="006A1EEE" w:rsidP="00B33FF9">
      <w:pPr>
        <w:spacing w:after="200"/>
        <w:jc w:val="both"/>
        <w:rPr>
          <w:sz w:val="28"/>
          <w:szCs w:val="28"/>
        </w:rPr>
      </w:pPr>
    </w:p>
    <w:p w:rsidR="006A1EEE" w:rsidRDefault="006A1EEE" w:rsidP="00B33FF9">
      <w:pPr>
        <w:spacing w:after="200"/>
        <w:jc w:val="both"/>
        <w:rPr>
          <w:sz w:val="28"/>
          <w:szCs w:val="28"/>
        </w:rPr>
      </w:pPr>
    </w:p>
    <w:p w:rsidR="006A1EEE" w:rsidRDefault="006A1EEE" w:rsidP="00B33FF9">
      <w:pPr>
        <w:spacing w:after="200"/>
        <w:jc w:val="both"/>
        <w:rPr>
          <w:sz w:val="28"/>
          <w:szCs w:val="28"/>
        </w:rPr>
      </w:pPr>
    </w:p>
    <w:p w:rsidR="006A1EEE" w:rsidRDefault="006A1EEE" w:rsidP="00B33FF9">
      <w:pPr>
        <w:spacing w:after="200"/>
        <w:jc w:val="both"/>
        <w:rPr>
          <w:sz w:val="28"/>
          <w:szCs w:val="28"/>
        </w:rPr>
      </w:pPr>
    </w:p>
    <w:p w:rsidR="006A1EEE" w:rsidRDefault="006A1EEE" w:rsidP="00B33FF9">
      <w:pPr>
        <w:spacing w:after="200"/>
        <w:jc w:val="both"/>
        <w:rPr>
          <w:sz w:val="28"/>
          <w:szCs w:val="28"/>
        </w:rPr>
      </w:pPr>
    </w:p>
    <w:p w:rsidR="006A1EEE" w:rsidRDefault="006A1EEE" w:rsidP="00B33FF9">
      <w:pPr>
        <w:spacing w:after="200"/>
        <w:jc w:val="both"/>
        <w:rPr>
          <w:sz w:val="28"/>
          <w:szCs w:val="28"/>
        </w:rPr>
      </w:pPr>
    </w:p>
    <w:p w:rsidR="006A1EEE" w:rsidRDefault="006A1EEE"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72"/>
          <w:szCs w:val="72"/>
        </w:rPr>
      </w:pPr>
      <w:r>
        <w:rPr>
          <w:sz w:val="72"/>
          <w:szCs w:val="72"/>
        </w:rPr>
        <w:lastRenderedPageBreak/>
        <w:t>The Environment-</w:t>
      </w:r>
    </w:p>
    <w:p w:rsidR="0009776F" w:rsidRPr="0009776F" w:rsidRDefault="0009776F" w:rsidP="00B33FF9">
      <w:pPr>
        <w:spacing w:after="200"/>
        <w:jc w:val="both"/>
        <w:rPr>
          <w:sz w:val="72"/>
          <w:szCs w:val="72"/>
        </w:rPr>
      </w:pPr>
      <w:r>
        <w:rPr>
          <w:sz w:val="72"/>
          <w:szCs w:val="72"/>
        </w:rPr>
        <w:t>ASP.NET</w:t>
      </w: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09776F" w:rsidRDefault="0009776F"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09776F" w:rsidRPr="00A205FE" w:rsidRDefault="0009776F" w:rsidP="0009776F">
      <w:pPr>
        <w:autoSpaceDE w:val="0"/>
        <w:autoSpaceDN w:val="0"/>
        <w:adjustRightInd w:val="0"/>
        <w:spacing w:line="360" w:lineRule="auto"/>
        <w:jc w:val="both"/>
        <w:rPr>
          <w:b/>
        </w:rPr>
      </w:pPr>
      <w:r>
        <w:rPr>
          <w:b/>
          <w:noProof/>
          <w:lang w:val="en-IN" w:eastAsia="en-IN"/>
        </w:rPr>
        <w:drawing>
          <wp:inline distT="0" distB="0" distL="0" distR="0">
            <wp:extent cx="4143375" cy="175260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143375" cy="1752600"/>
                    </a:xfrm>
                    <a:prstGeom prst="rect">
                      <a:avLst/>
                    </a:prstGeom>
                    <a:noFill/>
                    <a:ln w="9525">
                      <a:noFill/>
                      <a:miter lim="800000"/>
                      <a:headEnd/>
                      <a:tailEnd/>
                    </a:ln>
                  </pic:spPr>
                </pic:pic>
              </a:graphicData>
            </a:graphic>
          </wp:inline>
        </w:drawing>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pStyle w:val="Heading1"/>
        <w:spacing w:line="360" w:lineRule="auto"/>
        <w:jc w:val="both"/>
      </w:pPr>
      <w:r w:rsidRPr="002A42FA">
        <w:tab/>
      </w:r>
      <w:r w:rsidRPr="002A42FA">
        <w:tab/>
      </w:r>
      <w:r w:rsidRPr="002A42FA">
        <w:tab/>
      </w:r>
      <w:r w:rsidRPr="002A42FA">
        <w:tab/>
      </w:r>
    </w:p>
    <w:p w:rsidR="0009776F" w:rsidRPr="00A205FE" w:rsidRDefault="0009776F" w:rsidP="0009776F">
      <w:pPr>
        <w:spacing w:line="360" w:lineRule="auto"/>
        <w:jc w:val="both"/>
        <w:rPr>
          <w:b/>
        </w:rPr>
      </w:pPr>
      <w:r w:rsidRPr="00A205FE">
        <w:rPr>
          <w:b/>
        </w:rPr>
        <w:br w:type="page"/>
      </w:r>
    </w:p>
    <w:p w:rsidR="0009776F" w:rsidRPr="00A205FE" w:rsidRDefault="0009776F" w:rsidP="0009776F">
      <w:pPr>
        <w:pStyle w:val="Heading1"/>
        <w:spacing w:line="360" w:lineRule="auto"/>
        <w:jc w:val="both"/>
      </w:pPr>
      <w:bookmarkStart w:id="1" w:name="_Toc234657395"/>
      <w:bookmarkStart w:id="2" w:name="_Toc325513551"/>
      <w:r w:rsidRPr="00A205FE">
        <w:lastRenderedPageBreak/>
        <w:t>1.1- Overview of the Microsoft .NET Platform</w:t>
      </w:r>
      <w:bookmarkEnd w:id="1"/>
      <w:bookmarkEnd w:id="2"/>
    </w:p>
    <w:p w:rsidR="0009776F" w:rsidRPr="00A205FE" w:rsidRDefault="0009776F" w:rsidP="0009776F">
      <w:pPr>
        <w:autoSpaceDE w:val="0"/>
        <w:autoSpaceDN w:val="0"/>
        <w:adjustRightInd w:val="0"/>
        <w:spacing w:line="360" w:lineRule="auto"/>
        <w:jc w:val="both"/>
        <w:rPr>
          <w:b/>
        </w:rPr>
      </w:pPr>
      <w:r>
        <w:rPr>
          <w:b/>
          <w:noProof/>
          <w:lang w:val="en-IN" w:eastAsia="en-IN"/>
        </w:rPr>
        <w:drawing>
          <wp:inline distT="0" distB="0" distL="0" distR="0">
            <wp:extent cx="4324350" cy="29813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324350" cy="2981325"/>
                    </a:xfrm>
                    <a:prstGeom prst="rect">
                      <a:avLst/>
                    </a:prstGeom>
                    <a:noFill/>
                    <a:ln w="9525">
                      <a:noFill/>
                      <a:miter lim="800000"/>
                      <a:headEnd/>
                      <a:tailEnd/>
                    </a:ln>
                  </pic:spPr>
                </pic:pic>
              </a:graphicData>
            </a:graphic>
          </wp:inline>
        </w:drawing>
      </w:r>
    </w:p>
    <w:p w:rsidR="0009776F" w:rsidRPr="00A205FE" w:rsidRDefault="0009776F" w:rsidP="0009776F">
      <w:pPr>
        <w:autoSpaceDE w:val="0"/>
        <w:autoSpaceDN w:val="0"/>
        <w:adjustRightInd w:val="0"/>
        <w:spacing w:line="360" w:lineRule="auto"/>
        <w:jc w:val="both"/>
      </w:pPr>
      <w:r w:rsidRPr="00A205FE">
        <w:t>Before COM, applications were completely separate entities with little or no integration. By using COM, you can integrate components within and across applications by exposing common interfaces. However, as a developer, you must still write the code to wrap, manage, and clean up after components and objects.</w:t>
      </w:r>
    </w:p>
    <w:p w:rsidR="0009776F" w:rsidRPr="00A205FE" w:rsidRDefault="0009776F" w:rsidP="0009776F">
      <w:pPr>
        <w:autoSpaceDE w:val="0"/>
        <w:autoSpaceDN w:val="0"/>
        <w:adjustRightInd w:val="0"/>
        <w:spacing w:line="360" w:lineRule="auto"/>
        <w:jc w:val="both"/>
      </w:pPr>
    </w:p>
    <w:p w:rsidR="0009776F" w:rsidRPr="00A205FE" w:rsidRDefault="0009776F" w:rsidP="0009776F">
      <w:pPr>
        <w:spacing w:line="360" w:lineRule="auto"/>
        <w:jc w:val="both"/>
        <w:rPr>
          <w:rFonts w:ascii="Cambria" w:hAnsi="Cambria"/>
          <w:b/>
          <w:bCs/>
          <w:sz w:val="28"/>
          <w:szCs w:val="28"/>
        </w:rPr>
      </w:pPr>
      <w:r w:rsidRPr="00A205FE">
        <w:br w:type="page"/>
      </w:r>
    </w:p>
    <w:p w:rsidR="0009776F" w:rsidRPr="00A205FE" w:rsidRDefault="0009776F" w:rsidP="0009776F">
      <w:pPr>
        <w:pStyle w:val="Heading1"/>
        <w:spacing w:line="360" w:lineRule="auto"/>
        <w:jc w:val="both"/>
      </w:pPr>
      <w:bookmarkStart w:id="3" w:name="_Toc234657396"/>
      <w:bookmarkStart w:id="4" w:name="_Toc325513552"/>
      <w:r w:rsidRPr="00A205FE">
        <w:lastRenderedPageBreak/>
        <w:t>1.1.1 - Building Components in the .NET Framework</w:t>
      </w:r>
      <w:bookmarkEnd w:id="3"/>
      <w:bookmarkEnd w:id="4"/>
    </w:p>
    <w:p w:rsidR="0009776F" w:rsidRPr="00A205FE" w:rsidRDefault="0009776F" w:rsidP="0009776F">
      <w:pPr>
        <w:autoSpaceDE w:val="0"/>
        <w:autoSpaceDN w:val="0"/>
        <w:adjustRightInd w:val="0"/>
        <w:spacing w:line="360" w:lineRule="auto"/>
        <w:jc w:val="both"/>
      </w:pPr>
      <w:r w:rsidRPr="00A205FE">
        <w:t>In the .NET Framework, components are built on a common foundation. You no longer need to write the code to allow objects to interact directly with each other. In addition, you no longer need to write component wrappers in the .NET environment, because components do not use wrappers. The .NET Framework can interpret the constructs that developers are accustomed to using in object oriented languages. The .NET Framework fully supports class, inheritance, methods, properties, events, polymorphism, constructors, and other object oriented constructs.</w:t>
      </w: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pStyle w:val="Heading1"/>
        <w:spacing w:line="360" w:lineRule="auto"/>
        <w:jc w:val="both"/>
      </w:pPr>
      <w:bookmarkStart w:id="5" w:name="_Toc234657397"/>
      <w:bookmarkStart w:id="6" w:name="_Toc325513553"/>
      <w:r w:rsidRPr="00A205FE">
        <w:t>1.1.2 - The Common Language Specification</w:t>
      </w:r>
      <w:bookmarkEnd w:id="5"/>
      <w:bookmarkEnd w:id="6"/>
    </w:p>
    <w:p w:rsidR="0009776F" w:rsidRPr="00A205FE" w:rsidRDefault="0009776F" w:rsidP="0009776F">
      <w:pPr>
        <w:autoSpaceDE w:val="0"/>
        <w:autoSpaceDN w:val="0"/>
        <w:adjustRightInd w:val="0"/>
        <w:spacing w:line="360" w:lineRule="auto"/>
        <w:jc w:val="both"/>
      </w:pPr>
      <w:r w:rsidRPr="00A205FE">
        <w:t>The Common Language Specification (CLS) defines the common standards to which languages and developers must adhere if they want their components and applications to be widely useable by other .NET languages.</w:t>
      </w:r>
    </w:p>
    <w:p w:rsidR="0009776F" w:rsidRPr="00A205FE" w:rsidRDefault="0009776F" w:rsidP="0009776F">
      <w:pPr>
        <w:spacing w:line="360" w:lineRule="auto"/>
        <w:jc w:val="both"/>
        <w:rPr>
          <w:rFonts w:ascii="Cambria" w:hAnsi="Cambria"/>
          <w:b/>
          <w:bCs/>
          <w:sz w:val="28"/>
          <w:szCs w:val="28"/>
        </w:rPr>
      </w:pPr>
      <w:r w:rsidRPr="00A205FE">
        <w:br w:type="page"/>
      </w:r>
    </w:p>
    <w:p w:rsidR="0009776F" w:rsidRPr="00A205FE" w:rsidRDefault="0009776F" w:rsidP="0009776F">
      <w:pPr>
        <w:pStyle w:val="Heading1"/>
        <w:spacing w:line="360" w:lineRule="auto"/>
        <w:jc w:val="both"/>
      </w:pPr>
      <w:bookmarkStart w:id="7" w:name="_Toc234657398"/>
      <w:bookmarkStart w:id="8" w:name="_Toc325513554"/>
      <w:r w:rsidRPr="00A205FE">
        <w:lastRenderedPageBreak/>
        <w:t>1.2 - Benefits of the .NET Framework</w:t>
      </w:r>
      <w:bookmarkEnd w:id="7"/>
      <w:bookmarkEnd w:id="8"/>
    </w:p>
    <w:p w:rsidR="0009776F" w:rsidRPr="00A205FE" w:rsidRDefault="0009776F" w:rsidP="0009776F">
      <w:pPr>
        <w:autoSpaceDE w:val="0"/>
        <w:autoSpaceDN w:val="0"/>
        <w:adjustRightInd w:val="0"/>
        <w:spacing w:line="360" w:lineRule="auto"/>
        <w:jc w:val="both"/>
      </w:pPr>
      <w:r w:rsidRPr="00A205FE">
        <w:t>The NET Framework was designed to meet the following goals.</w:t>
      </w:r>
    </w:p>
    <w:p w:rsidR="0009776F" w:rsidRPr="00A205FE" w:rsidRDefault="0009776F" w:rsidP="0009776F">
      <w:pPr>
        <w:pStyle w:val="ListParagraph"/>
        <w:numPr>
          <w:ilvl w:val="0"/>
          <w:numId w:val="3"/>
        </w:numPr>
        <w:autoSpaceDE w:val="0"/>
        <w:autoSpaceDN w:val="0"/>
        <w:adjustRightInd w:val="0"/>
        <w:spacing w:line="360" w:lineRule="auto"/>
        <w:jc w:val="both"/>
        <w:rPr>
          <w:b/>
          <w:bCs/>
        </w:rPr>
      </w:pPr>
      <w:r w:rsidRPr="00A205FE">
        <w:rPr>
          <w:b/>
          <w:bCs/>
        </w:rPr>
        <w:t>Based on Web standards and practices</w:t>
      </w:r>
    </w:p>
    <w:p w:rsidR="0009776F" w:rsidRPr="00A205FE" w:rsidRDefault="0009776F" w:rsidP="0009776F">
      <w:pPr>
        <w:autoSpaceDE w:val="0"/>
        <w:autoSpaceDN w:val="0"/>
        <w:adjustRightInd w:val="0"/>
        <w:spacing w:line="360" w:lineRule="auto"/>
        <w:ind w:left="720"/>
        <w:jc w:val="both"/>
      </w:pPr>
      <w:r w:rsidRPr="00A205FE">
        <w:t xml:space="preserve">The .NET Framework fully supports the existing Internet technologies including Hypertext Markup Language (HTML), XML, SOAP, Extensible </w:t>
      </w:r>
      <w:proofErr w:type="spellStart"/>
      <w:r w:rsidRPr="00A205FE">
        <w:t>Stylesheet</w:t>
      </w:r>
      <w:proofErr w:type="spellEnd"/>
      <w:r w:rsidRPr="00A205FE">
        <w:t xml:space="preserve"> Language for Transformations (XSLT), </w:t>
      </w:r>
      <w:proofErr w:type="spellStart"/>
      <w:r w:rsidRPr="00A205FE">
        <w:t>Xpath</w:t>
      </w:r>
      <w:proofErr w:type="spellEnd"/>
      <w:r w:rsidRPr="00A205FE">
        <w:t>, and other Web standards. The .NET Framework favors loosely connected, stateless Web services.</w:t>
      </w:r>
    </w:p>
    <w:p w:rsidR="0009776F" w:rsidRPr="00A205FE" w:rsidRDefault="0009776F" w:rsidP="0009776F">
      <w:pPr>
        <w:pStyle w:val="ListParagraph"/>
        <w:numPr>
          <w:ilvl w:val="0"/>
          <w:numId w:val="3"/>
        </w:numPr>
        <w:autoSpaceDE w:val="0"/>
        <w:autoSpaceDN w:val="0"/>
        <w:adjustRightInd w:val="0"/>
        <w:spacing w:line="360" w:lineRule="auto"/>
        <w:jc w:val="both"/>
        <w:rPr>
          <w:b/>
          <w:bCs/>
        </w:rPr>
      </w:pPr>
      <w:r w:rsidRPr="00A205FE">
        <w:rPr>
          <w:b/>
          <w:bCs/>
        </w:rPr>
        <w:t>Designed using unified application models</w:t>
      </w:r>
    </w:p>
    <w:p w:rsidR="0009776F" w:rsidRPr="00A205FE" w:rsidRDefault="0009776F" w:rsidP="0009776F">
      <w:pPr>
        <w:autoSpaceDE w:val="0"/>
        <w:autoSpaceDN w:val="0"/>
        <w:adjustRightInd w:val="0"/>
        <w:spacing w:line="360" w:lineRule="auto"/>
        <w:ind w:left="720"/>
        <w:jc w:val="both"/>
      </w:pPr>
      <w:r w:rsidRPr="00A205FE">
        <w:t>A .NET class’s functionality is available from any .NET language or programming model.</w:t>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rPr>
          <w:b/>
        </w:rPr>
      </w:pPr>
      <w:r>
        <w:rPr>
          <w:b/>
          <w:noProof/>
          <w:lang w:val="en-IN" w:eastAsia="en-IN"/>
        </w:rPr>
        <w:drawing>
          <wp:inline distT="0" distB="0" distL="0" distR="0">
            <wp:extent cx="5381625" cy="31051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81625" cy="3105150"/>
                    </a:xfrm>
                    <a:prstGeom prst="rect">
                      <a:avLst/>
                    </a:prstGeom>
                    <a:noFill/>
                    <a:ln w="9525">
                      <a:noFill/>
                      <a:miter lim="800000"/>
                      <a:headEnd/>
                      <a:tailEnd/>
                    </a:ln>
                  </pic:spPr>
                </pic:pic>
              </a:graphicData>
            </a:graphic>
          </wp:inline>
        </w:drawing>
      </w:r>
    </w:p>
    <w:p w:rsidR="0009776F" w:rsidRPr="00A205FE" w:rsidRDefault="0009776F" w:rsidP="0009776F">
      <w:pPr>
        <w:pStyle w:val="ListParagraph"/>
        <w:numPr>
          <w:ilvl w:val="0"/>
          <w:numId w:val="3"/>
        </w:numPr>
        <w:autoSpaceDE w:val="0"/>
        <w:autoSpaceDN w:val="0"/>
        <w:adjustRightInd w:val="0"/>
        <w:spacing w:line="360" w:lineRule="auto"/>
        <w:jc w:val="both"/>
        <w:rPr>
          <w:b/>
          <w:bCs/>
        </w:rPr>
      </w:pPr>
      <w:r w:rsidRPr="00A205FE">
        <w:rPr>
          <w:b/>
          <w:bCs/>
        </w:rPr>
        <w:t>Easy for developers to use</w:t>
      </w:r>
    </w:p>
    <w:p w:rsidR="0009776F" w:rsidRPr="00A205FE" w:rsidRDefault="0009776F" w:rsidP="0009776F">
      <w:pPr>
        <w:autoSpaceDE w:val="0"/>
        <w:autoSpaceDN w:val="0"/>
        <w:adjustRightInd w:val="0"/>
        <w:spacing w:line="360" w:lineRule="auto"/>
        <w:ind w:left="720"/>
        <w:jc w:val="both"/>
      </w:pPr>
      <w:r w:rsidRPr="00A205FE">
        <w:t>In the .NET Framework, code is organized into hierarchical namespaces and classes. The Framework provides a common type system, referred to as the unified type system, that is used by any .NET language. In the unified type system, all languages elements are objects. There are no variant types, there is only one string type, and all string data is Unicode. The unified type system is described in more detail in later modules.</w:t>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72878">
      <w:pPr>
        <w:spacing w:line="360" w:lineRule="auto"/>
        <w:jc w:val="both"/>
      </w:pPr>
      <w:bookmarkStart w:id="9" w:name="_Toc234657399"/>
      <w:bookmarkStart w:id="10" w:name="_Toc325513555"/>
      <w:r w:rsidRPr="00A205FE">
        <w:t>1.3 - The .NET Framework Components</w:t>
      </w:r>
      <w:bookmarkEnd w:id="9"/>
      <w:bookmarkEnd w:id="10"/>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rPr>
      </w:pPr>
      <w:r>
        <w:rPr>
          <w:b/>
          <w:noProof/>
          <w:lang w:val="en-IN" w:eastAsia="en-IN"/>
        </w:rPr>
        <w:drawing>
          <wp:inline distT="0" distB="0" distL="0" distR="0">
            <wp:extent cx="4476750" cy="2990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476750" cy="2990850"/>
                    </a:xfrm>
                    <a:prstGeom prst="rect">
                      <a:avLst/>
                    </a:prstGeom>
                    <a:noFill/>
                    <a:ln w="9525">
                      <a:noFill/>
                      <a:miter lim="800000"/>
                      <a:headEnd/>
                      <a:tailEnd/>
                    </a:ln>
                  </pic:spPr>
                </pic:pic>
              </a:graphicData>
            </a:graphic>
          </wp:inline>
        </w:drawing>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pPr>
      <w:r w:rsidRPr="00A205FE">
        <w:t>The .NET Framework is a set of technologies that form an integral part of the Microsoft .NET platform. It provides the basic building blocks for developing Web applications and Web services. This section includes the following topics:</w:t>
      </w:r>
    </w:p>
    <w:p w:rsidR="0009776F" w:rsidRPr="00A205FE" w:rsidRDefault="0009776F" w:rsidP="0009776F">
      <w:pPr>
        <w:pStyle w:val="ListParagraph"/>
        <w:numPr>
          <w:ilvl w:val="0"/>
          <w:numId w:val="3"/>
        </w:numPr>
        <w:autoSpaceDE w:val="0"/>
        <w:autoSpaceDN w:val="0"/>
        <w:adjustRightInd w:val="0"/>
        <w:spacing w:line="360" w:lineRule="auto"/>
        <w:jc w:val="both"/>
      </w:pPr>
      <w:r w:rsidRPr="00A205FE">
        <w:t>Common Language Runtime</w:t>
      </w:r>
    </w:p>
    <w:p w:rsidR="0009776F" w:rsidRPr="00A205FE" w:rsidRDefault="0009776F" w:rsidP="0009776F">
      <w:pPr>
        <w:pStyle w:val="ListParagraph"/>
        <w:numPr>
          <w:ilvl w:val="0"/>
          <w:numId w:val="3"/>
        </w:numPr>
        <w:autoSpaceDE w:val="0"/>
        <w:autoSpaceDN w:val="0"/>
        <w:adjustRightInd w:val="0"/>
        <w:spacing w:line="360" w:lineRule="auto"/>
        <w:jc w:val="both"/>
      </w:pPr>
      <w:r w:rsidRPr="00A205FE">
        <w:t>Base Class Library</w:t>
      </w:r>
    </w:p>
    <w:p w:rsidR="0009776F" w:rsidRPr="00A205FE" w:rsidRDefault="0009776F" w:rsidP="0009776F">
      <w:pPr>
        <w:pStyle w:val="ListParagraph"/>
        <w:numPr>
          <w:ilvl w:val="0"/>
          <w:numId w:val="3"/>
        </w:numPr>
        <w:autoSpaceDE w:val="0"/>
        <w:autoSpaceDN w:val="0"/>
        <w:adjustRightInd w:val="0"/>
        <w:spacing w:line="360" w:lineRule="auto"/>
        <w:jc w:val="both"/>
      </w:pPr>
      <w:r w:rsidRPr="00A205FE">
        <w:t>ADO.NET: Data and XML</w:t>
      </w:r>
    </w:p>
    <w:p w:rsidR="0009776F" w:rsidRPr="00A205FE" w:rsidRDefault="0009776F" w:rsidP="0009776F">
      <w:pPr>
        <w:pStyle w:val="ListParagraph"/>
        <w:numPr>
          <w:ilvl w:val="0"/>
          <w:numId w:val="3"/>
        </w:numPr>
        <w:autoSpaceDE w:val="0"/>
        <w:autoSpaceDN w:val="0"/>
        <w:adjustRightInd w:val="0"/>
        <w:spacing w:line="360" w:lineRule="auto"/>
        <w:jc w:val="both"/>
      </w:pPr>
      <w:r w:rsidRPr="00A205FE">
        <w:t>Web Forms and Services</w:t>
      </w:r>
    </w:p>
    <w:p w:rsidR="0009776F" w:rsidRPr="00A205FE" w:rsidRDefault="0009776F" w:rsidP="0009776F">
      <w:pPr>
        <w:pStyle w:val="ListParagraph"/>
        <w:numPr>
          <w:ilvl w:val="0"/>
          <w:numId w:val="3"/>
        </w:numPr>
        <w:autoSpaceDE w:val="0"/>
        <w:autoSpaceDN w:val="0"/>
        <w:adjustRightInd w:val="0"/>
        <w:spacing w:line="360" w:lineRule="auto"/>
        <w:jc w:val="both"/>
      </w:pPr>
      <w:r w:rsidRPr="00A205FE">
        <w:t>User Interface</w:t>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p>
    <w:p w:rsidR="0009776F" w:rsidRPr="00A205FE" w:rsidRDefault="0009776F" w:rsidP="0009776F">
      <w:pPr>
        <w:pStyle w:val="Heading1"/>
        <w:spacing w:line="360" w:lineRule="auto"/>
        <w:jc w:val="both"/>
      </w:pPr>
      <w:bookmarkStart w:id="11" w:name="_Toc234657400"/>
      <w:bookmarkStart w:id="12" w:name="_Toc325513556"/>
      <w:r w:rsidRPr="00A205FE">
        <w:t>1.3.1 - Common Language Runtime</w:t>
      </w:r>
      <w:bookmarkEnd w:id="11"/>
      <w:bookmarkEnd w:id="12"/>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rPr>
      </w:pPr>
      <w:r>
        <w:rPr>
          <w:b/>
          <w:noProof/>
          <w:lang w:val="en-IN" w:eastAsia="en-IN"/>
        </w:rPr>
        <w:lastRenderedPageBreak/>
        <w:drawing>
          <wp:inline distT="0" distB="0" distL="0" distR="0">
            <wp:extent cx="4343400" cy="30099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343400" cy="3009900"/>
                    </a:xfrm>
                    <a:prstGeom prst="rect">
                      <a:avLst/>
                    </a:prstGeom>
                    <a:noFill/>
                    <a:ln w="9525">
                      <a:noFill/>
                      <a:miter lim="800000"/>
                      <a:headEnd/>
                      <a:tailEnd/>
                    </a:ln>
                  </pic:spPr>
                </pic:pic>
              </a:graphicData>
            </a:graphic>
          </wp:inline>
        </w:drawing>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pPr>
      <w:r w:rsidRPr="00A205FE">
        <w:t xml:space="preserve">The Common Language Runtime simplifies application development, provides a robust and secure execution environment, supports multiple languages, and simplifies application deployment and management. The environment is also referred to as a managed environment, one in which common services, such as garbage collection and security, are automatically provided. </w:t>
      </w: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pStyle w:val="Heading1"/>
        <w:spacing w:line="360" w:lineRule="auto"/>
        <w:jc w:val="both"/>
      </w:pPr>
      <w:bookmarkStart w:id="13" w:name="_Toc234657401"/>
      <w:bookmarkStart w:id="14" w:name="_Toc325513557"/>
      <w:r w:rsidRPr="00A205FE">
        <w:t>1.3.2 - Base Class Library</w:t>
      </w:r>
      <w:bookmarkEnd w:id="13"/>
      <w:bookmarkEnd w:id="14"/>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rPr>
      </w:pPr>
      <w:r>
        <w:rPr>
          <w:b/>
          <w:noProof/>
          <w:lang w:val="en-IN" w:eastAsia="en-IN"/>
        </w:rPr>
        <w:lastRenderedPageBreak/>
        <w:drawing>
          <wp:inline distT="0" distB="0" distL="0" distR="0">
            <wp:extent cx="4333875" cy="30003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333875" cy="3000375"/>
                    </a:xfrm>
                    <a:prstGeom prst="rect">
                      <a:avLst/>
                    </a:prstGeom>
                    <a:noFill/>
                    <a:ln w="9525">
                      <a:noFill/>
                      <a:miter lim="800000"/>
                      <a:headEnd/>
                      <a:tailEnd/>
                    </a:ln>
                  </pic:spPr>
                </pic:pic>
              </a:graphicData>
            </a:graphic>
          </wp:inline>
        </w:drawing>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pPr>
      <w:r w:rsidRPr="00A205FE">
        <w:t xml:space="preserve">The Base Class Library (BCL) exposes features of the runtime and provides other high-level services that every programmer needs through namespaces. For example, the </w:t>
      </w:r>
      <w:r w:rsidRPr="00A205FE">
        <w:rPr>
          <w:b/>
          <w:bCs/>
        </w:rPr>
        <w:t xml:space="preserve">System.IO </w:t>
      </w:r>
      <w:r w:rsidRPr="00A205FE">
        <w:t xml:space="preserve">namespace contains input/output (I/O) services. In the </w:t>
      </w:r>
      <w:r w:rsidRPr="00A205FE">
        <w:rPr>
          <w:b/>
          <w:bCs/>
        </w:rPr>
        <w:t xml:space="preserve">System.IO </w:t>
      </w:r>
      <w:r w:rsidRPr="00A205FE">
        <w:t xml:space="preserve">namespace, all of the base data types, such as </w:t>
      </w:r>
      <w:proofErr w:type="spellStart"/>
      <w:r w:rsidRPr="00A205FE">
        <w:rPr>
          <w:b/>
          <w:bCs/>
        </w:rPr>
        <w:t>int</w:t>
      </w:r>
      <w:proofErr w:type="spellEnd"/>
      <w:r w:rsidRPr="00A205FE">
        <w:rPr>
          <w:b/>
          <w:bCs/>
        </w:rPr>
        <w:t xml:space="preserve"> </w:t>
      </w:r>
      <w:r w:rsidRPr="00A205FE">
        <w:t xml:space="preserve">and </w:t>
      </w:r>
      <w:r w:rsidRPr="00A205FE">
        <w:rPr>
          <w:b/>
          <w:bCs/>
        </w:rPr>
        <w:t>float</w:t>
      </w:r>
      <w:r w:rsidRPr="00A205FE">
        <w:t xml:space="preserve">, are defined for the platform. Inside the </w:t>
      </w:r>
      <w:r w:rsidRPr="00A205FE">
        <w:rPr>
          <w:b/>
          <w:bCs/>
        </w:rPr>
        <w:t xml:space="preserve">System.IO </w:t>
      </w:r>
      <w:r w:rsidRPr="00A205FE">
        <w:t xml:space="preserve">namespace, there are other namespaces that provide various runtime features. The </w:t>
      </w:r>
      <w:r w:rsidRPr="00A205FE">
        <w:rPr>
          <w:b/>
          <w:bCs/>
        </w:rPr>
        <w:t xml:space="preserve">Collections </w:t>
      </w:r>
      <w:r w:rsidRPr="00A205FE">
        <w:t xml:space="preserve">namespace provides sorted lists, hash tables, and other ways to group data. The </w:t>
      </w:r>
      <w:r w:rsidRPr="00A205FE">
        <w:rPr>
          <w:b/>
          <w:bCs/>
        </w:rPr>
        <w:t xml:space="preserve">IO </w:t>
      </w:r>
      <w:r w:rsidRPr="00A205FE">
        <w:t xml:space="preserve">namespace provides file I/O, streams, and so on. The </w:t>
      </w:r>
      <w:r w:rsidRPr="00A205FE">
        <w:rPr>
          <w:b/>
          <w:bCs/>
        </w:rPr>
        <w:t xml:space="preserve">Net </w:t>
      </w:r>
      <w:r w:rsidRPr="00A205FE">
        <w:t xml:space="preserve">namespace provides Transmission Control </w:t>
      </w:r>
      <w:proofErr w:type="spellStart"/>
      <w:r w:rsidRPr="00A205FE">
        <w:t>Protoc</w:t>
      </w:r>
      <w:proofErr w:type="spellEnd"/>
      <w:r w:rsidRPr="00A205FE">
        <w:t xml:space="preserve"> </w:t>
      </w:r>
      <w:proofErr w:type="spellStart"/>
      <w:r w:rsidRPr="00A205FE">
        <w:t>ol</w:t>
      </w:r>
      <w:proofErr w:type="spellEnd"/>
      <w:r w:rsidRPr="00A205FE">
        <w:t>/Internet Protocol (TCP/IP) and sockets support. For more information about namespaces, search for “namespaces” in the .NET Framework SDK Help documents.</w:t>
      </w: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p>
    <w:p w:rsidR="0009776F" w:rsidRPr="00A205FE" w:rsidRDefault="0009776F" w:rsidP="0009776F">
      <w:pPr>
        <w:pStyle w:val="Heading1"/>
        <w:spacing w:line="360" w:lineRule="auto"/>
        <w:jc w:val="both"/>
      </w:pPr>
      <w:bookmarkStart w:id="15" w:name="_Toc234657402"/>
      <w:bookmarkStart w:id="16" w:name="_Toc325513558"/>
      <w:r w:rsidRPr="00A205FE">
        <w:t>1.3.3 - ADO.NET: Data and XML</w:t>
      </w:r>
      <w:bookmarkEnd w:id="15"/>
      <w:bookmarkEnd w:id="16"/>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pPr>
      <w:r>
        <w:rPr>
          <w:b/>
          <w:noProof/>
          <w:lang w:val="en-IN" w:eastAsia="en-IN"/>
        </w:rPr>
        <w:lastRenderedPageBreak/>
        <w:drawing>
          <wp:inline distT="0" distB="0" distL="0" distR="0">
            <wp:extent cx="4343400" cy="30003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343400" cy="3000375"/>
                    </a:xfrm>
                    <a:prstGeom prst="rect">
                      <a:avLst/>
                    </a:prstGeom>
                    <a:noFill/>
                    <a:ln w="9525">
                      <a:noFill/>
                      <a:miter lim="800000"/>
                      <a:headEnd/>
                      <a:tailEnd/>
                    </a:ln>
                  </pic:spPr>
                </pic:pic>
              </a:graphicData>
            </a:graphic>
          </wp:inline>
        </w:drawing>
      </w: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r w:rsidRPr="00A205FE">
        <w:t xml:space="preserve">ADO.NET is the next generation of ActiveX® Data Object (ADO) technology. ADO.NET provides improved support for the disconnected programming model. It also provides rich XML </w:t>
      </w:r>
      <w:proofErr w:type="spellStart"/>
      <w:r w:rsidRPr="00A205FE">
        <w:t>support.The</w:t>
      </w:r>
      <w:proofErr w:type="spellEnd"/>
      <w:r w:rsidRPr="00A205FE">
        <w:t xml:space="preserve"> </w:t>
      </w:r>
      <w:proofErr w:type="spellStart"/>
      <w:r w:rsidRPr="00A205FE">
        <w:rPr>
          <w:b/>
          <w:bCs/>
        </w:rPr>
        <w:t>System.Data</w:t>
      </w:r>
      <w:proofErr w:type="spellEnd"/>
      <w:r w:rsidRPr="00A205FE">
        <w:rPr>
          <w:b/>
          <w:bCs/>
        </w:rPr>
        <w:t xml:space="preserve"> </w:t>
      </w:r>
      <w:r w:rsidRPr="00A205FE">
        <w:t xml:space="preserve">namespace consists of classes that constitute the ADO.NET object model. At a high level, the ADO.NET object model is divided into two layers: the connected layer and the disconnected layer. The </w:t>
      </w:r>
      <w:proofErr w:type="spellStart"/>
      <w:r w:rsidRPr="00A205FE">
        <w:rPr>
          <w:b/>
          <w:bCs/>
        </w:rPr>
        <w:t>System.Data</w:t>
      </w:r>
      <w:proofErr w:type="spellEnd"/>
      <w:r w:rsidRPr="00A205FE">
        <w:rPr>
          <w:b/>
          <w:bCs/>
        </w:rPr>
        <w:t xml:space="preserve"> </w:t>
      </w:r>
      <w:r w:rsidRPr="00A205FE">
        <w:t xml:space="preserve">namespace includes the </w:t>
      </w:r>
      <w:proofErr w:type="spellStart"/>
      <w:r w:rsidRPr="00A205FE">
        <w:rPr>
          <w:b/>
          <w:bCs/>
        </w:rPr>
        <w:t>DataSet</w:t>
      </w:r>
      <w:proofErr w:type="spellEnd"/>
      <w:r w:rsidRPr="00A205FE">
        <w:rPr>
          <w:b/>
          <w:bCs/>
        </w:rPr>
        <w:t xml:space="preserve"> </w:t>
      </w:r>
      <w:r w:rsidRPr="00A205FE">
        <w:t xml:space="preserve">class, which represents multiple tables and their relations. These </w:t>
      </w:r>
      <w:proofErr w:type="spellStart"/>
      <w:r w:rsidRPr="00A205FE">
        <w:rPr>
          <w:b/>
          <w:bCs/>
        </w:rPr>
        <w:t>DataSets</w:t>
      </w:r>
      <w:proofErr w:type="spellEnd"/>
      <w:r w:rsidRPr="00A205FE">
        <w:rPr>
          <w:b/>
          <w:bCs/>
        </w:rPr>
        <w:t xml:space="preserve"> </w:t>
      </w:r>
      <w:r w:rsidRPr="00A205FE">
        <w:t xml:space="preserve">are completely </w:t>
      </w:r>
      <w:proofErr w:type="spellStart"/>
      <w:r w:rsidRPr="00A205FE">
        <w:t>self contained</w:t>
      </w:r>
      <w:proofErr w:type="spellEnd"/>
      <w:r w:rsidRPr="00A205FE">
        <w:t xml:space="preserve"> data structures that can be populated from a variety of data sources. One data source could be XML, another could be OLEDB, and a third data source could be the direct adapter for SQL Server. The </w:t>
      </w:r>
      <w:proofErr w:type="spellStart"/>
      <w:r w:rsidRPr="00A205FE">
        <w:rPr>
          <w:b/>
          <w:bCs/>
        </w:rPr>
        <w:t>System.Xml</w:t>
      </w:r>
      <w:proofErr w:type="spellEnd"/>
      <w:r w:rsidRPr="00A205FE">
        <w:rPr>
          <w:b/>
          <w:bCs/>
        </w:rPr>
        <w:t xml:space="preserve"> </w:t>
      </w:r>
      <w:r w:rsidRPr="00A205FE">
        <w:t xml:space="preserve">namespace provides support for XML. It includes an XML parser and a writer, which are both W3C-compliant. The Extensible </w:t>
      </w:r>
      <w:proofErr w:type="spellStart"/>
      <w:r w:rsidRPr="00A205FE">
        <w:t>Stylesheet</w:t>
      </w:r>
      <w:proofErr w:type="spellEnd"/>
      <w:r w:rsidRPr="00A205FE">
        <w:t xml:space="preserve"> Language (XSL) transformation is provided by the </w:t>
      </w:r>
      <w:r w:rsidRPr="00A205FE">
        <w:rPr>
          <w:b/>
          <w:bCs/>
        </w:rPr>
        <w:t xml:space="preserve">XSLT </w:t>
      </w:r>
      <w:r w:rsidRPr="00A205FE">
        <w:t xml:space="preserve">namespace. The implementation of </w:t>
      </w:r>
      <w:proofErr w:type="spellStart"/>
      <w:r w:rsidRPr="00A205FE">
        <w:t>XPath</w:t>
      </w:r>
      <w:proofErr w:type="spellEnd"/>
      <w:r w:rsidRPr="00A205FE">
        <w:t xml:space="preserve"> allows data graph navigation in XML. The </w:t>
      </w:r>
      <w:r w:rsidRPr="00A205FE">
        <w:rPr>
          <w:b/>
          <w:bCs/>
        </w:rPr>
        <w:t xml:space="preserve">Serialization </w:t>
      </w:r>
      <w:r w:rsidRPr="00A205FE">
        <w:t>namespace provides the entire core infrastructure for Web Services, including features such as moving back and forth from objects to an XML representation.</w:t>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72878">
      <w:pPr>
        <w:spacing w:line="360" w:lineRule="auto"/>
        <w:jc w:val="both"/>
      </w:pPr>
      <w:r>
        <w:br w:type="page"/>
      </w:r>
      <w:bookmarkStart w:id="17" w:name="_Toc234657403"/>
      <w:bookmarkStart w:id="18" w:name="_Toc325513559"/>
      <w:r w:rsidRPr="00A205FE">
        <w:lastRenderedPageBreak/>
        <w:t>1.3.4 - Web Forms and Services</w:t>
      </w:r>
      <w:bookmarkEnd w:id="17"/>
      <w:bookmarkEnd w:id="18"/>
    </w:p>
    <w:p w:rsidR="0009776F" w:rsidRPr="00A205FE" w:rsidRDefault="0009776F" w:rsidP="0009776F">
      <w:pPr>
        <w:autoSpaceDE w:val="0"/>
        <w:autoSpaceDN w:val="0"/>
        <w:adjustRightInd w:val="0"/>
        <w:spacing w:line="360" w:lineRule="auto"/>
        <w:jc w:val="both"/>
        <w:rPr>
          <w:u w:val="single"/>
        </w:rPr>
      </w:pPr>
    </w:p>
    <w:p w:rsidR="0009776F" w:rsidRPr="00A205FE" w:rsidRDefault="0009776F" w:rsidP="0009776F">
      <w:pPr>
        <w:autoSpaceDE w:val="0"/>
        <w:autoSpaceDN w:val="0"/>
        <w:adjustRightInd w:val="0"/>
        <w:spacing w:line="360" w:lineRule="auto"/>
        <w:jc w:val="both"/>
      </w:pPr>
      <w:r>
        <w:rPr>
          <w:b/>
          <w:noProof/>
          <w:lang w:val="en-IN" w:eastAsia="en-IN"/>
        </w:rPr>
        <w:drawing>
          <wp:inline distT="0" distB="0" distL="0" distR="0">
            <wp:extent cx="4352925" cy="30194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4352925" cy="3019425"/>
                    </a:xfrm>
                    <a:prstGeom prst="rect">
                      <a:avLst/>
                    </a:prstGeom>
                    <a:noFill/>
                    <a:ln w="9525">
                      <a:noFill/>
                      <a:miter lim="800000"/>
                      <a:headEnd/>
                      <a:tailEnd/>
                    </a:ln>
                  </pic:spPr>
                </pic:pic>
              </a:graphicData>
            </a:graphic>
          </wp:inline>
        </w:drawing>
      </w: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r w:rsidRPr="00A205FE">
        <w:t>Microsoft ASP.NET is a programming framework built on the Common Language Runtime that can be used on a server to build powerful Web Applications. ASP.NET Web Forms provide an easy and powerful way to build dynamic Web user interfaces (UIs). ASP.NET Web Services provide the building blocks for constructing distributed Web-based applications. Web Services are based on open Internet standards, such as HTTP and XML. The Common Language Runtime provides built-in support for creating and exposing Web Services by using a programming abstraction that is consistent and familiar to both ASP Web Forms and Visual Basic developers. The resulting model is both scalable and extensible. This model is based on open Internet standards (HTTP, XML, SOAP, SDL) so that it can be accessed and interpreted by any client or Internet-enabled device</w:t>
      </w: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p>
    <w:p w:rsidR="0009776F" w:rsidRPr="00A205FE" w:rsidRDefault="0009776F" w:rsidP="0009776F">
      <w:pPr>
        <w:pStyle w:val="Heading1"/>
        <w:spacing w:line="360" w:lineRule="auto"/>
        <w:jc w:val="both"/>
      </w:pPr>
      <w:bookmarkStart w:id="19" w:name="_Toc234657404"/>
      <w:bookmarkStart w:id="20" w:name="_Toc325513560"/>
      <w:r w:rsidRPr="00A205FE">
        <w:t>1.3.5 - User Interface for Windows</w:t>
      </w:r>
      <w:bookmarkEnd w:id="19"/>
      <w:bookmarkEnd w:id="20"/>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rPr>
      </w:pPr>
      <w:r>
        <w:rPr>
          <w:b/>
          <w:noProof/>
          <w:lang w:val="en-IN" w:eastAsia="en-IN"/>
        </w:rPr>
        <w:lastRenderedPageBreak/>
        <w:drawing>
          <wp:inline distT="0" distB="0" distL="0" distR="0">
            <wp:extent cx="4343400" cy="30003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343400" cy="3000375"/>
                    </a:xfrm>
                    <a:prstGeom prst="rect">
                      <a:avLst/>
                    </a:prstGeom>
                    <a:noFill/>
                    <a:ln w="9525">
                      <a:noFill/>
                      <a:miter lim="800000"/>
                      <a:headEnd/>
                      <a:tailEnd/>
                    </a:ln>
                  </pic:spPr>
                </pic:pic>
              </a:graphicData>
            </a:graphic>
          </wp:inline>
        </w:drawing>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pPr>
      <w:r w:rsidRPr="00A205FE">
        <w:t xml:space="preserve">You can use the </w:t>
      </w:r>
      <w:proofErr w:type="spellStart"/>
      <w:r w:rsidRPr="00A205FE">
        <w:rPr>
          <w:b/>
          <w:bCs/>
        </w:rPr>
        <w:t>System.WinForms</w:t>
      </w:r>
      <w:proofErr w:type="spellEnd"/>
      <w:r w:rsidRPr="00A205FE">
        <w:rPr>
          <w:b/>
          <w:bCs/>
        </w:rPr>
        <w:t xml:space="preserve"> </w:t>
      </w:r>
      <w:r w:rsidRPr="00A205FE">
        <w:t>classes to build the client user interface (UI). This class lets you implement the standards Windows UI in your .NET applications.</w:t>
      </w: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pPr>
      <w:r w:rsidRPr="00A205FE">
        <w:t xml:space="preserve">You can use the </w:t>
      </w:r>
      <w:proofErr w:type="spellStart"/>
      <w:r w:rsidRPr="00A205FE">
        <w:rPr>
          <w:b/>
          <w:bCs/>
        </w:rPr>
        <w:t>System.Drawing</w:t>
      </w:r>
      <w:proofErr w:type="spellEnd"/>
      <w:r w:rsidRPr="00A205FE">
        <w:rPr>
          <w:b/>
          <w:bCs/>
        </w:rPr>
        <w:t xml:space="preserve"> </w:t>
      </w:r>
      <w:r w:rsidRPr="00A205FE">
        <w:t>class to access the new GDI+ features. This class provides support for the next generation of Graphics Device Interface (GDI) two-dimensional graphics. It also provides native support for Graphics Interchange Format (GIF), Tagged Image File Format (TIFF), and other formats.</w:t>
      </w:r>
    </w:p>
    <w:p w:rsidR="0009776F" w:rsidRPr="00A205FE" w:rsidRDefault="0009776F" w:rsidP="0009776F">
      <w:pPr>
        <w:autoSpaceDE w:val="0"/>
        <w:autoSpaceDN w:val="0"/>
        <w:adjustRightInd w:val="0"/>
        <w:spacing w:line="360" w:lineRule="auto"/>
        <w:jc w:val="both"/>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pStyle w:val="Heading1"/>
        <w:spacing w:line="360" w:lineRule="auto"/>
        <w:jc w:val="both"/>
      </w:pPr>
      <w:bookmarkStart w:id="21" w:name="_Toc234657405"/>
      <w:bookmarkStart w:id="22" w:name="_Toc325513561"/>
      <w:r w:rsidRPr="00A205FE">
        <w:t>1.4 - Languages in the .NET Framework</w:t>
      </w:r>
      <w:bookmarkEnd w:id="21"/>
      <w:bookmarkEnd w:id="22"/>
    </w:p>
    <w:p w:rsidR="0009776F" w:rsidRPr="00A205FE" w:rsidRDefault="0009776F" w:rsidP="0009776F">
      <w:pPr>
        <w:autoSpaceDE w:val="0"/>
        <w:autoSpaceDN w:val="0"/>
        <w:adjustRightInd w:val="0"/>
        <w:spacing w:line="360" w:lineRule="auto"/>
        <w:jc w:val="both"/>
        <w:rPr>
          <w:b/>
          <w:u w:val="single"/>
        </w:rPr>
      </w:pPr>
    </w:p>
    <w:p w:rsidR="0009776F" w:rsidRPr="00A205FE" w:rsidRDefault="0009776F" w:rsidP="0009776F">
      <w:pPr>
        <w:autoSpaceDE w:val="0"/>
        <w:autoSpaceDN w:val="0"/>
        <w:adjustRightInd w:val="0"/>
        <w:spacing w:line="360" w:lineRule="auto"/>
        <w:jc w:val="both"/>
        <w:rPr>
          <w:b/>
        </w:rPr>
      </w:pPr>
      <w:r>
        <w:rPr>
          <w:b/>
          <w:noProof/>
          <w:lang w:val="en-IN" w:eastAsia="en-IN"/>
        </w:rPr>
        <w:lastRenderedPageBreak/>
        <w:drawing>
          <wp:inline distT="0" distB="0" distL="0" distR="0">
            <wp:extent cx="4333875" cy="3009900"/>
            <wp:effectExtent l="19050" t="0" r="9525"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333875" cy="3009900"/>
                    </a:xfrm>
                    <a:prstGeom prst="rect">
                      <a:avLst/>
                    </a:prstGeom>
                    <a:noFill/>
                    <a:ln w="9525">
                      <a:noFill/>
                      <a:miter lim="800000"/>
                      <a:headEnd/>
                      <a:tailEnd/>
                    </a:ln>
                  </pic:spPr>
                </pic:pic>
              </a:graphicData>
            </a:graphic>
          </wp:inline>
        </w:drawing>
      </w:r>
    </w:p>
    <w:p w:rsidR="0009776F" w:rsidRPr="00A205FE" w:rsidRDefault="0009776F" w:rsidP="0009776F">
      <w:pPr>
        <w:autoSpaceDE w:val="0"/>
        <w:autoSpaceDN w:val="0"/>
        <w:adjustRightInd w:val="0"/>
        <w:spacing w:line="360" w:lineRule="auto"/>
        <w:jc w:val="both"/>
        <w:rPr>
          <w:b/>
        </w:rPr>
      </w:pPr>
    </w:p>
    <w:p w:rsidR="0009776F" w:rsidRPr="00A205FE" w:rsidRDefault="0009776F" w:rsidP="0009776F">
      <w:pPr>
        <w:autoSpaceDE w:val="0"/>
        <w:autoSpaceDN w:val="0"/>
        <w:adjustRightInd w:val="0"/>
        <w:spacing w:line="360" w:lineRule="auto"/>
        <w:jc w:val="both"/>
        <w:rPr>
          <w:b/>
        </w:rPr>
      </w:pPr>
      <w:r w:rsidRPr="00A205FE">
        <w:t>The .NET Framework provides support for several programming languages. C# is the programming language specifically designed for the .NET platform, but C++ and Visual Basic have also been upgraded to fully support the .NET Framework.</w:t>
      </w:r>
    </w:p>
    <w:p w:rsidR="0009776F" w:rsidRPr="00A205FE" w:rsidRDefault="0009776F" w:rsidP="0009776F">
      <w:pPr>
        <w:autoSpaceDE w:val="0"/>
        <w:autoSpaceDN w:val="0"/>
        <w:adjustRightInd w:val="0"/>
        <w:spacing w:line="360" w:lineRule="auto"/>
        <w:jc w:val="both"/>
        <w:rPr>
          <w:b/>
        </w:rPr>
      </w:pPr>
    </w:p>
    <w:p w:rsidR="00B33FF9" w:rsidRDefault="0009776F" w:rsidP="0009776F">
      <w:pPr>
        <w:spacing w:after="200"/>
        <w:jc w:val="both"/>
        <w:rPr>
          <w:sz w:val="28"/>
          <w:szCs w:val="28"/>
        </w:rPr>
      </w:pPr>
      <w:r w:rsidRPr="00A205FE">
        <w:rPr>
          <w:b/>
        </w:rPr>
        <w:br w:type="page"/>
      </w:r>
    </w:p>
    <w:p w:rsidR="00B33FF9" w:rsidRDefault="00B33FF9" w:rsidP="00B33FF9">
      <w:pPr>
        <w:spacing w:after="200"/>
        <w:jc w:val="both"/>
        <w:rPr>
          <w:sz w:val="28"/>
          <w:szCs w:val="28"/>
        </w:rPr>
      </w:pPr>
    </w:p>
    <w:p w:rsidR="00B106EF" w:rsidRPr="001F7D2B" w:rsidRDefault="00B106EF" w:rsidP="00B106EF">
      <w:pPr>
        <w:spacing w:before="100" w:beforeAutospacing="1"/>
        <w:ind w:left="288"/>
        <w:jc w:val="center"/>
        <w:rPr>
          <w:rFonts w:ascii="Bookman Old Style" w:hAnsi="Bookman Old Style"/>
          <w:b/>
          <w:sz w:val="36"/>
          <w:szCs w:val="36"/>
          <w:u w:val="single"/>
        </w:rPr>
      </w:pPr>
      <w:r w:rsidRPr="001F7D2B">
        <w:rPr>
          <w:rFonts w:ascii="Bookman Old Style" w:hAnsi="Bookman Old Style"/>
          <w:b/>
          <w:sz w:val="36"/>
          <w:szCs w:val="36"/>
          <w:u w:val="single"/>
        </w:rPr>
        <w:t>Abstract</w:t>
      </w:r>
    </w:p>
    <w:p w:rsidR="00B106EF" w:rsidRPr="00D144F3" w:rsidRDefault="00B106EF" w:rsidP="00B106EF">
      <w:pPr>
        <w:jc w:val="center"/>
        <w:rPr>
          <w:b/>
          <w:sz w:val="32"/>
          <w:szCs w:val="32"/>
          <w:u w:val="single"/>
        </w:rPr>
      </w:pPr>
    </w:p>
    <w:p w:rsidR="00B106EF" w:rsidRPr="001F7D2B" w:rsidRDefault="00B106EF" w:rsidP="00B106EF">
      <w:pPr>
        <w:rPr>
          <w:rStyle w:val="apple-converted-space"/>
          <w:color w:val="000000"/>
          <w:shd w:val="clear" w:color="auto" w:fill="FFFFFF"/>
        </w:rPr>
      </w:pPr>
      <w:r>
        <w:rPr>
          <w:rStyle w:val="ilad"/>
          <w:shd w:val="clear" w:color="auto" w:fill="FFFFFF"/>
        </w:rPr>
        <w:t xml:space="preserve">                                </w:t>
      </w:r>
      <w:r w:rsidRPr="001F7D2B">
        <w:rPr>
          <w:rStyle w:val="ilad"/>
          <w:shd w:val="clear" w:color="auto" w:fill="FFFFFF"/>
        </w:rPr>
        <w:t>The project</w:t>
      </w:r>
      <w:r w:rsidRPr="001F7D2B">
        <w:rPr>
          <w:rStyle w:val="apple-converted-space"/>
          <w:color w:val="000000"/>
          <w:shd w:val="clear" w:color="auto" w:fill="FFFFFF"/>
        </w:rPr>
        <w:t> </w:t>
      </w:r>
      <w:r w:rsidRPr="001F7D2B">
        <w:rPr>
          <w:rStyle w:val="apple-style-span"/>
          <w:color w:val="000000"/>
          <w:shd w:val="clear" w:color="auto" w:fill="FFFFFF"/>
        </w:rPr>
        <w:t>"</w:t>
      </w:r>
      <w:proofErr w:type="spellStart"/>
      <w:r w:rsidRPr="001F7D2B">
        <w:rPr>
          <w:rStyle w:val="apple-style-span"/>
          <w:color w:val="000000"/>
          <w:shd w:val="clear" w:color="auto" w:fill="FFFFFF"/>
        </w:rPr>
        <w:t>Knol</w:t>
      </w:r>
      <w:proofErr w:type="spellEnd"/>
      <w:r w:rsidRPr="001F7D2B">
        <w:rPr>
          <w:rStyle w:val="apple-style-span"/>
          <w:color w:val="000000"/>
          <w:shd w:val="clear" w:color="auto" w:fill="FFFFFF"/>
        </w:rPr>
        <w:t xml:space="preserve"> </w:t>
      </w:r>
      <w:r>
        <w:rPr>
          <w:rStyle w:val="ilad"/>
          <w:shd w:val="clear" w:color="auto" w:fill="FFFFFF"/>
        </w:rPr>
        <w:t>Developers</w:t>
      </w:r>
      <w:r w:rsidRPr="001F7D2B">
        <w:rPr>
          <w:rStyle w:val="apple-style-span"/>
          <w:color w:val="000000"/>
          <w:shd w:val="clear" w:color="auto" w:fill="FFFFFF"/>
        </w:rPr>
        <w:t>" is</w:t>
      </w:r>
      <w:r w:rsidRPr="001F7D2B">
        <w:rPr>
          <w:rStyle w:val="apple-converted-space"/>
          <w:color w:val="000000"/>
          <w:shd w:val="clear" w:color="auto" w:fill="FFFFFF"/>
        </w:rPr>
        <w:t> </w:t>
      </w:r>
      <w:r>
        <w:rPr>
          <w:rStyle w:val="ilad"/>
          <w:shd w:val="clear" w:color="auto" w:fill="FFFFFF"/>
        </w:rPr>
        <w:t>a web application</w:t>
      </w:r>
      <w:r w:rsidRPr="001F7D2B">
        <w:rPr>
          <w:rStyle w:val="apple-converted-space"/>
          <w:color w:val="000000"/>
          <w:shd w:val="clear" w:color="auto" w:fill="FFFFFF"/>
        </w:rPr>
        <w:t> </w:t>
      </w:r>
      <w:r w:rsidRPr="001F7D2B">
        <w:rPr>
          <w:rStyle w:val="apple-style-span"/>
          <w:color w:val="000000"/>
          <w:shd w:val="clear" w:color="auto" w:fill="FFFFFF"/>
        </w:rPr>
        <w:t>to automate and log on to various day-to-day</w:t>
      </w:r>
      <w:r w:rsidRPr="001F7D2B">
        <w:rPr>
          <w:rStyle w:val="apple-converted-space"/>
          <w:color w:val="000000"/>
          <w:shd w:val="clear" w:color="auto" w:fill="FFFFFF"/>
        </w:rPr>
        <w:t> </w:t>
      </w:r>
      <w:r w:rsidRPr="001F7D2B">
        <w:rPr>
          <w:rStyle w:val="ilad"/>
          <w:shd w:val="clear" w:color="auto" w:fill="FFFFFF"/>
        </w:rPr>
        <w:t>activities</w:t>
      </w:r>
      <w:r w:rsidRPr="001F7D2B">
        <w:rPr>
          <w:rStyle w:val="apple-converted-space"/>
          <w:color w:val="000000"/>
          <w:shd w:val="clear" w:color="auto" w:fill="FFFFFF"/>
        </w:rPr>
        <w:t> </w:t>
      </w:r>
      <w:r w:rsidRPr="001F7D2B">
        <w:rPr>
          <w:rStyle w:val="apple-style-span"/>
          <w:color w:val="000000"/>
          <w:shd w:val="clear" w:color="auto" w:fill="FFFFFF"/>
        </w:rPr>
        <w:t>and to provide instantaneous information required in effective management of any given institute. The</w:t>
      </w:r>
      <w:r w:rsidRPr="001F7D2B">
        <w:rPr>
          <w:rStyle w:val="apple-converted-space"/>
          <w:color w:val="000000"/>
          <w:shd w:val="clear" w:color="auto" w:fill="FFFFFF"/>
        </w:rPr>
        <w:t> </w:t>
      </w:r>
      <w:r w:rsidRPr="001F7D2B">
        <w:rPr>
          <w:rStyle w:val="ilad"/>
          <w:shd w:val="clear" w:color="auto" w:fill="FFFFFF"/>
        </w:rPr>
        <w:t>automation</w:t>
      </w:r>
      <w:r w:rsidRPr="001F7D2B">
        <w:rPr>
          <w:rStyle w:val="apple-converted-space"/>
          <w:color w:val="000000"/>
          <w:shd w:val="clear" w:color="auto" w:fill="FFFFFF"/>
        </w:rPr>
        <w:t> </w:t>
      </w:r>
      <w:r w:rsidRPr="001F7D2B">
        <w:rPr>
          <w:rStyle w:val="apple-style-span"/>
          <w:color w:val="000000"/>
          <w:shd w:val="clear" w:color="auto" w:fill="FFFFFF"/>
        </w:rPr>
        <w:t>part of</w:t>
      </w:r>
      <w:r w:rsidRPr="001F7D2B">
        <w:rPr>
          <w:rStyle w:val="apple-converted-space"/>
          <w:color w:val="000000"/>
          <w:shd w:val="clear" w:color="auto" w:fill="FFFFFF"/>
        </w:rPr>
        <w:t> </w:t>
      </w:r>
      <w:r w:rsidRPr="001F7D2B">
        <w:rPr>
          <w:rStyle w:val="ilad"/>
          <w:shd w:val="clear" w:color="auto" w:fill="FFFFFF"/>
        </w:rPr>
        <w:t>the software</w:t>
      </w:r>
      <w:r w:rsidRPr="001F7D2B">
        <w:rPr>
          <w:rStyle w:val="apple-converted-space"/>
          <w:color w:val="000000"/>
          <w:shd w:val="clear" w:color="auto" w:fill="FFFFFF"/>
        </w:rPr>
        <w:t> </w:t>
      </w:r>
      <w:r w:rsidRPr="001F7D2B">
        <w:rPr>
          <w:rStyle w:val="apple-style-span"/>
          <w:color w:val="000000"/>
          <w:shd w:val="clear" w:color="auto" w:fill="FFFFFF"/>
        </w:rPr>
        <w:t xml:space="preserve">would involve data capture and </w:t>
      </w:r>
      <w:r w:rsidRPr="001F7D2B">
        <w:rPr>
          <w:rStyle w:val="ilad"/>
          <w:shd w:val="clear" w:color="auto" w:fill="FFFFFF"/>
        </w:rPr>
        <w:t>maintenance</w:t>
      </w:r>
      <w:r w:rsidRPr="001F7D2B">
        <w:rPr>
          <w:rStyle w:val="apple-converted-space"/>
          <w:color w:val="000000"/>
          <w:shd w:val="clear" w:color="auto" w:fill="FFFFFF"/>
        </w:rPr>
        <w:t> </w:t>
      </w:r>
      <w:r w:rsidRPr="001F7D2B">
        <w:rPr>
          <w:rStyle w:val="apple-style-span"/>
          <w:color w:val="000000"/>
          <w:shd w:val="clear" w:color="auto" w:fill="FFFFFF"/>
        </w:rPr>
        <w:t>of details on</w:t>
      </w:r>
      <w:r w:rsidRPr="001F7D2B">
        <w:rPr>
          <w:rStyle w:val="apple-converted-space"/>
          <w:color w:val="000000"/>
          <w:shd w:val="clear" w:color="auto" w:fill="FFFFFF"/>
        </w:rPr>
        <w:t> </w:t>
      </w:r>
      <w:r w:rsidRPr="001F7D2B">
        <w:rPr>
          <w:rStyle w:val="ilad"/>
          <w:shd w:val="clear" w:color="auto" w:fill="FFFFFF"/>
        </w:rPr>
        <w:t>the institute</w:t>
      </w:r>
      <w:r w:rsidRPr="001F7D2B">
        <w:rPr>
          <w:rStyle w:val="apple-style-span"/>
          <w:color w:val="000000"/>
          <w:shd w:val="clear" w:color="auto" w:fill="FFFFFF"/>
        </w:rPr>
        <w:t>, teachers, students and tasks in the overall management of</w:t>
      </w:r>
      <w:r w:rsidRPr="001F7D2B">
        <w:rPr>
          <w:rStyle w:val="apple-converted-space"/>
          <w:color w:val="000000"/>
          <w:shd w:val="clear" w:color="auto" w:fill="FFFFFF"/>
        </w:rPr>
        <w:t> </w:t>
      </w:r>
      <w:r w:rsidRPr="001F7D2B">
        <w:rPr>
          <w:rStyle w:val="apple-style-span"/>
          <w:color w:val="000000"/>
          <w:shd w:val="clear" w:color="auto" w:fill="FFFFFF"/>
        </w:rPr>
        <w:t>the institute.</w:t>
      </w:r>
      <w:r w:rsidRPr="001F7D2B">
        <w:rPr>
          <w:rStyle w:val="apple-converted-space"/>
          <w:color w:val="000000"/>
          <w:shd w:val="clear" w:color="auto" w:fill="FFFFFF"/>
        </w:rPr>
        <w:t> </w:t>
      </w:r>
    </w:p>
    <w:p w:rsidR="00B106EF" w:rsidRPr="001F7D2B" w:rsidRDefault="00B106EF" w:rsidP="00B106EF">
      <w:pPr>
        <w:rPr>
          <w:rStyle w:val="apple-style-span"/>
          <w:color w:val="000000"/>
          <w:shd w:val="clear" w:color="auto" w:fill="FFFFFF"/>
        </w:rPr>
      </w:pPr>
      <w:r w:rsidRPr="001F7D2B">
        <w:rPr>
          <w:color w:val="000000"/>
        </w:rPr>
        <w:br/>
      </w:r>
      <w:r>
        <w:rPr>
          <w:rStyle w:val="apple-style-span"/>
          <w:color w:val="000000"/>
          <w:shd w:val="clear" w:color="auto" w:fill="FFFFFF"/>
        </w:rPr>
        <w:t xml:space="preserve">                                  </w:t>
      </w:r>
      <w:r w:rsidRPr="001F7D2B">
        <w:rPr>
          <w:rStyle w:val="apple-style-span"/>
          <w:color w:val="000000"/>
          <w:shd w:val="clear" w:color="auto" w:fill="FFFFFF"/>
        </w:rPr>
        <w:t>Institute is the place to learn about new things and to build his carrier. So to maintain</w:t>
      </w:r>
      <w:r w:rsidRPr="001F7D2B">
        <w:rPr>
          <w:rStyle w:val="apple-converted-space"/>
          <w:color w:val="000000"/>
          <w:shd w:val="clear" w:color="auto" w:fill="FFFFFF"/>
        </w:rPr>
        <w:t> </w:t>
      </w:r>
      <w:r w:rsidRPr="001F7D2B">
        <w:rPr>
          <w:rStyle w:val="apple-style-span"/>
          <w:color w:val="000000"/>
          <w:shd w:val="clear" w:color="auto" w:fill="FFFFFF"/>
        </w:rPr>
        <w:t>the institute</w:t>
      </w:r>
      <w:r w:rsidRPr="001F7D2B">
        <w:rPr>
          <w:rStyle w:val="apple-converted-space"/>
          <w:color w:val="000000"/>
          <w:shd w:val="clear" w:color="auto" w:fill="FFFFFF"/>
        </w:rPr>
        <w:t> </w:t>
      </w:r>
      <w:r w:rsidRPr="001F7D2B">
        <w:rPr>
          <w:rStyle w:val="apple-style-span"/>
          <w:color w:val="000000"/>
          <w:shd w:val="clear" w:color="auto" w:fill="FFFFFF"/>
        </w:rPr>
        <w:t>lot of things are needed. In the existing system all the data is maintained in the records manually.</w:t>
      </w:r>
      <w:r w:rsidRPr="001F7D2B">
        <w:rPr>
          <w:rStyle w:val="apple-converted-space"/>
          <w:color w:val="000000"/>
          <w:shd w:val="clear" w:color="auto" w:fill="FFFFFF"/>
        </w:rPr>
        <w:t> </w:t>
      </w:r>
      <w:r w:rsidRPr="001F7D2B">
        <w:rPr>
          <w:color w:val="000000"/>
        </w:rPr>
        <w:br/>
      </w:r>
    </w:p>
    <w:p w:rsidR="00B106EF" w:rsidRPr="001F7D2B" w:rsidRDefault="00B106EF" w:rsidP="00B106EF">
      <w:pPr>
        <w:rPr>
          <w:rStyle w:val="apple-style-span"/>
          <w:color w:val="000000"/>
          <w:shd w:val="clear" w:color="auto" w:fill="FFFFFF"/>
        </w:rPr>
      </w:pPr>
      <w:r w:rsidRPr="001F7D2B">
        <w:rPr>
          <w:rStyle w:val="apple-style-span"/>
          <w:color w:val="000000"/>
          <w:shd w:val="clear" w:color="auto" w:fill="FFFFFF"/>
        </w:rPr>
        <w:t xml:space="preserve">                              Even more number of staff is required to maintain all the records. The manual</w:t>
      </w:r>
      <w:r w:rsidRPr="001F7D2B">
        <w:rPr>
          <w:rStyle w:val="apple-converted-space"/>
          <w:color w:val="000000"/>
          <w:shd w:val="clear" w:color="auto" w:fill="FFFFFF"/>
        </w:rPr>
        <w:t> </w:t>
      </w:r>
      <w:r w:rsidRPr="001F7D2B">
        <w:rPr>
          <w:rStyle w:val="apple-style-span"/>
          <w:color w:val="000000"/>
          <w:shd w:val="clear" w:color="auto" w:fill="FFFFFF"/>
        </w:rPr>
        <w:t>maintenance</w:t>
      </w:r>
      <w:r w:rsidRPr="001F7D2B">
        <w:rPr>
          <w:rStyle w:val="apple-converted-space"/>
          <w:color w:val="000000"/>
          <w:shd w:val="clear" w:color="auto" w:fill="FFFFFF"/>
        </w:rPr>
        <w:t> </w:t>
      </w:r>
      <w:r w:rsidRPr="001F7D2B">
        <w:rPr>
          <w:rStyle w:val="apple-style-span"/>
          <w:color w:val="000000"/>
          <w:shd w:val="clear" w:color="auto" w:fill="FFFFFF"/>
        </w:rPr>
        <w:t xml:space="preserve">may lead to many faults, so there should be </w:t>
      </w:r>
      <w:proofErr w:type="spellStart"/>
      <w:r w:rsidRPr="001F7D2B">
        <w:rPr>
          <w:rStyle w:val="apple-style-span"/>
          <w:color w:val="000000"/>
          <w:shd w:val="clear" w:color="auto" w:fill="FFFFFF"/>
        </w:rPr>
        <w:t>a</w:t>
      </w:r>
      <w:proofErr w:type="spellEnd"/>
      <w:r w:rsidRPr="001F7D2B">
        <w:rPr>
          <w:rStyle w:val="apple-style-span"/>
          <w:color w:val="000000"/>
          <w:shd w:val="clear" w:color="auto" w:fill="FFFFFF"/>
        </w:rPr>
        <w:t xml:space="preserve"> automated system to </w:t>
      </w:r>
      <w:proofErr w:type="spellStart"/>
      <w:r w:rsidRPr="001F7D2B">
        <w:rPr>
          <w:rStyle w:val="apple-style-span"/>
          <w:color w:val="000000"/>
          <w:shd w:val="clear" w:color="auto" w:fill="FFFFFF"/>
        </w:rPr>
        <w:t>over come</w:t>
      </w:r>
      <w:proofErr w:type="spellEnd"/>
      <w:r w:rsidRPr="001F7D2B">
        <w:rPr>
          <w:rStyle w:val="apple-style-span"/>
          <w:color w:val="000000"/>
          <w:shd w:val="clear" w:color="auto" w:fill="FFFFFF"/>
        </w:rPr>
        <w:t xml:space="preserve"> the defects of the existing system.</w:t>
      </w:r>
      <w:r w:rsidRPr="001F7D2B">
        <w:rPr>
          <w:rStyle w:val="apple-converted-space"/>
          <w:color w:val="000000"/>
          <w:shd w:val="clear" w:color="auto" w:fill="FFFFFF"/>
        </w:rPr>
        <w:t> </w:t>
      </w:r>
      <w:r w:rsidRPr="001F7D2B">
        <w:rPr>
          <w:color w:val="000000"/>
        </w:rPr>
        <w:br/>
      </w:r>
    </w:p>
    <w:p w:rsidR="00B33FF9" w:rsidRDefault="00B106EF" w:rsidP="00B106EF">
      <w:pPr>
        <w:spacing w:after="200"/>
        <w:rPr>
          <w:sz w:val="28"/>
          <w:szCs w:val="28"/>
        </w:rPr>
      </w:pPr>
      <w:r w:rsidRPr="001F7D2B">
        <w:rPr>
          <w:rStyle w:val="apple-style-span"/>
          <w:color w:val="000000"/>
          <w:shd w:val="clear" w:color="auto" w:fill="FFFFFF"/>
        </w:rPr>
        <w:t xml:space="preserve">In the proposed system we should develop an automated system that </w:t>
      </w:r>
      <w:proofErr w:type="spellStart"/>
      <w:r w:rsidRPr="001F7D2B">
        <w:rPr>
          <w:rStyle w:val="apple-style-span"/>
          <w:color w:val="000000"/>
          <w:shd w:val="clear" w:color="auto" w:fill="FFFFFF"/>
        </w:rPr>
        <w:t>over come</w:t>
      </w:r>
      <w:proofErr w:type="spellEnd"/>
      <w:r w:rsidRPr="001F7D2B">
        <w:rPr>
          <w:rStyle w:val="apple-style-span"/>
          <w:color w:val="000000"/>
          <w:shd w:val="clear" w:color="auto" w:fill="FFFFFF"/>
        </w:rPr>
        <w:t xml:space="preserve"> the drawbacks of the existing system. In this system all </w:t>
      </w:r>
      <w:proofErr w:type="spellStart"/>
      <w:r w:rsidRPr="001F7D2B">
        <w:rPr>
          <w:rStyle w:val="apple-style-span"/>
          <w:color w:val="000000"/>
          <w:shd w:val="clear" w:color="auto" w:fill="FFFFFF"/>
        </w:rPr>
        <w:t>t he</w:t>
      </w:r>
      <w:proofErr w:type="spellEnd"/>
      <w:r w:rsidRPr="001F7D2B">
        <w:rPr>
          <w:rStyle w:val="apple-style-span"/>
          <w:color w:val="000000"/>
          <w:shd w:val="clear" w:color="auto" w:fill="FFFFFF"/>
        </w:rPr>
        <w:t xml:space="preserve"> management is done on the system. So the time taken to perform a task is reduced, there is no need of maintaining large books and no need of any place to store them.</w:t>
      </w:r>
      <w:r w:rsidRPr="001F7D2B">
        <w:rPr>
          <w:color w:val="000000"/>
          <w:shd w:val="clear" w:color="auto" w:fill="FFFFFF"/>
        </w:rPr>
        <w:br/>
      </w: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Default="00B33FF9" w:rsidP="00B33FF9">
      <w:pPr>
        <w:spacing w:after="200"/>
        <w:jc w:val="both"/>
        <w:rPr>
          <w:sz w:val="28"/>
          <w:szCs w:val="28"/>
        </w:rPr>
      </w:pPr>
    </w:p>
    <w:p w:rsidR="00B33FF9" w:rsidRPr="00B33FF9" w:rsidRDefault="00B33FF9" w:rsidP="00B33FF9">
      <w:pPr>
        <w:spacing w:after="200"/>
        <w:jc w:val="both"/>
        <w:rPr>
          <w:sz w:val="28"/>
          <w:szCs w:val="28"/>
        </w:rPr>
      </w:pPr>
    </w:p>
    <w:p w:rsidR="00B33FF9" w:rsidRPr="00B33FF9" w:rsidRDefault="00B33FF9" w:rsidP="00B33FF9">
      <w:pPr>
        <w:pStyle w:val="ListParagraph"/>
        <w:rPr>
          <w:sz w:val="28"/>
          <w:szCs w:val="28"/>
        </w:rPr>
      </w:pPr>
    </w:p>
    <w:p w:rsidR="00B33FF9" w:rsidRPr="001F7D2B" w:rsidRDefault="00B33FF9" w:rsidP="00B33FF9">
      <w:pPr>
        <w:pStyle w:val="ListParagraph"/>
        <w:spacing w:after="200"/>
        <w:jc w:val="both"/>
      </w:pPr>
    </w:p>
    <w:p w:rsidR="00B33FF9" w:rsidRPr="00B33FF9" w:rsidRDefault="00B33FF9" w:rsidP="00B33FF9">
      <w:pPr>
        <w:spacing w:after="200"/>
        <w:jc w:val="both"/>
        <w:rPr>
          <w:sz w:val="28"/>
          <w:szCs w:val="28"/>
        </w:rPr>
      </w:pPr>
    </w:p>
    <w:p w:rsidR="00B33FF9" w:rsidRPr="00B33FF9" w:rsidRDefault="00B33FF9" w:rsidP="00B33FF9">
      <w:pPr>
        <w:pStyle w:val="ListParagraph"/>
        <w:rPr>
          <w:sz w:val="28"/>
          <w:szCs w:val="28"/>
        </w:rPr>
      </w:pPr>
    </w:p>
    <w:p w:rsidR="00B33FF9" w:rsidRPr="00B33FF9" w:rsidRDefault="00B33FF9" w:rsidP="00B33FF9">
      <w:pPr>
        <w:pStyle w:val="ListParagraph"/>
        <w:spacing w:after="200"/>
        <w:jc w:val="both"/>
        <w:rPr>
          <w:sz w:val="28"/>
          <w:szCs w:val="28"/>
        </w:rPr>
      </w:pPr>
      <w:r>
        <w:rPr>
          <w:sz w:val="28"/>
          <w:szCs w:val="28"/>
        </w:rPr>
        <w:t xml:space="preserve"> </w:t>
      </w:r>
    </w:p>
    <w:p w:rsidR="00A661D4" w:rsidRDefault="00A661D4" w:rsidP="0022788C">
      <w:pPr>
        <w:pStyle w:val="ListParagraph"/>
        <w:rPr>
          <w:sz w:val="28"/>
          <w:szCs w:val="32"/>
        </w:rPr>
      </w:pPr>
    </w:p>
    <w:p w:rsidR="00A661D4" w:rsidRDefault="00A661D4" w:rsidP="0022788C">
      <w:pPr>
        <w:pStyle w:val="ListParagraph"/>
        <w:rPr>
          <w:sz w:val="28"/>
          <w:szCs w:val="32"/>
        </w:rPr>
      </w:pPr>
    </w:p>
    <w:p w:rsidR="00A661D4" w:rsidRPr="00A661D4" w:rsidRDefault="00A661D4" w:rsidP="00A661D4">
      <w:pPr>
        <w:rPr>
          <w:sz w:val="28"/>
          <w:szCs w:val="32"/>
        </w:rPr>
      </w:pPr>
      <w:r w:rsidRPr="00A661D4">
        <w:rPr>
          <w:sz w:val="28"/>
          <w:szCs w:val="32"/>
        </w:rPr>
        <w:t xml:space="preserve">  </w:t>
      </w:r>
    </w:p>
    <w:p w:rsidR="0022788C" w:rsidRDefault="0022788C" w:rsidP="00146549">
      <w:pPr>
        <w:pStyle w:val="ListParagraph"/>
        <w:rPr>
          <w:sz w:val="28"/>
          <w:szCs w:val="32"/>
        </w:rPr>
      </w:pPr>
    </w:p>
    <w:p w:rsidR="0022788C" w:rsidRDefault="0022788C" w:rsidP="00146549">
      <w:pPr>
        <w:pStyle w:val="ListParagraph"/>
        <w:rPr>
          <w:sz w:val="28"/>
          <w:szCs w:val="32"/>
        </w:rPr>
      </w:pPr>
    </w:p>
    <w:p w:rsidR="0022788C" w:rsidRDefault="0022788C" w:rsidP="00146549">
      <w:pPr>
        <w:pStyle w:val="ListParagraph"/>
        <w:rPr>
          <w:sz w:val="28"/>
          <w:szCs w:val="32"/>
        </w:rPr>
      </w:pPr>
    </w:p>
    <w:p w:rsidR="00B106EF" w:rsidRPr="001F7D2B" w:rsidRDefault="0022788C" w:rsidP="00B106EF">
      <w:pPr>
        <w:spacing w:line="360" w:lineRule="auto"/>
        <w:rPr>
          <w:rFonts w:ascii="Bookman Old Style" w:hAnsi="Bookman Old Style"/>
          <w:b/>
          <w:sz w:val="32"/>
          <w:szCs w:val="32"/>
          <w:u w:val="single"/>
        </w:rPr>
      </w:pPr>
      <w:r>
        <w:rPr>
          <w:sz w:val="28"/>
          <w:szCs w:val="32"/>
        </w:rPr>
        <w:lastRenderedPageBreak/>
        <w:t xml:space="preserve"> </w:t>
      </w:r>
      <w:r w:rsidR="00B106EF" w:rsidRPr="001F7D2B">
        <w:rPr>
          <w:rFonts w:ascii="Bookman Old Style" w:hAnsi="Bookman Old Style"/>
          <w:b/>
          <w:sz w:val="32"/>
          <w:szCs w:val="32"/>
          <w:u w:val="single"/>
        </w:rPr>
        <w:t>Modules:</w:t>
      </w:r>
    </w:p>
    <w:p w:rsidR="00B106EF" w:rsidRPr="001F7D2B" w:rsidRDefault="00B106EF" w:rsidP="00B106EF">
      <w:pPr>
        <w:spacing w:line="360" w:lineRule="auto"/>
      </w:pPr>
      <w:r w:rsidRPr="001F7D2B">
        <w:t>The project “</w:t>
      </w:r>
      <w:proofErr w:type="spellStart"/>
      <w:r w:rsidRPr="001F7D2B">
        <w:t>knol</w:t>
      </w:r>
      <w:proofErr w:type="spellEnd"/>
      <w:r w:rsidRPr="001F7D2B">
        <w:t xml:space="preserve"> institute management” can be viewed as three modules:</w:t>
      </w:r>
    </w:p>
    <w:p w:rsidR="00B106EF" w:rsidRPr="001F7D2B" w:rsidRDefault="00B106EF" w:rsidP="00B106EF">
      <w:pPr>
        <w:spacing w:line="360" w:lineRule="auto"/>
      </w:pPr>
      <w:r w:rsidRPr="001F7D2B">
        <w:t>1) Adding record’s module</w:t>
      </w:r>
    </w:p>
    <w:p w:rsidR="00B106EF" w:rsidRPr="001F7D2B" w:rsidRDefault="00B106EF" w:rsidP="00B106EF">
      <w:pPr>
        <w:spacing w:line="360" w:lineRule="auto"/>
      </w:pPr>
      <w:r w:rsidRPr="001F7D2B">
        <w:t>2) Updating and deleting module</w:t>
      </w:r>
    </w:p>
    <w:p w:rsidR="00B106EF" w:rsidRDefault="00B106EF" w:rsidP="00B106EF">
      <w:pPr>
        <w:spacing w:line="360" w:lineRule="auto"/>
      </w:pPr>
      <w:r w:rsidRPr="001F7D2B">
        <w:t>3) Searching and printing module</w:t>
      </w:r>
    </w:p>
    <w:p w:rsidR="00B106EF" w:rsidRPr="001F7D2B" w:rsidRDefault="00B106EF" w:rsidP="00B106EF">
      <w:pPr>
        <w:spacing w:line="360" w:lineRule="auto"/>
      </w:pPr>
      <w:r>
        <w:t>4)</w:t>
      </w:r>
      <w:r w:rsidR="00B43F76">
        <w:t xml:space="preserve"> </w:t>
      </w:r>
      <w:r>
        <w:t>Messaging and viewing module</w:t>
      </w:r>
    </w:p>
    <w:p w:rsidR="00B106EF" w:rsidRPr="00BB17A8" w:rsidRDefault="00B106EF" w:rsidP="00B106EF">
      <w:pPr>
        <w:rPr>
          <w:rFonts w:ascii="Bookman Old Style" w:hAnsi="Bookman Old Style"/>
          <w:sz w:val="28"/>
          <w:szCs w:val="28"/>
        </w:rPr>
      </w:pPr>
    </w:p>
    <w:p w:rsidR="00B106EF" w:rsidRPr="001F7D2B" w:rsidRDefault="00B106EF" w:rsidP="00B106EF">
      <w:pPr>
        <w:pStyle w:val="ListParagraph"/>
        <w:ind w:left="0"/>
        <w:rPr>
          <w:rFonts w:ascii="Bookman Old Style" w:hAnsi="Bookman Old Style"/>
          <w:b/>
          <w:sz w:val="28"/>
          <w:szCs w:val="28"/>
          <w:u w:val="single"/>
        </w:rPr>
      </w:pPr>
      <w:r>
        <w:rPr>
          <w:rFonts w:ascii="Bookman Old Style" w:hAnsi="Bookman Old Style"/>
          <w:b/>
          <w:sz w:val="28"/>
          <w:szCs w:val="28"/>
          <w:u w:val="single"/>
        </w:rPr>
        <w:t xml:space="preserve"> User Adding Detail M</w:t>
      </w:r>
      <w:r w:rsidRPr="001F7D2B">
        <w:rPr>
          <w:rFonts w:ascii="Bookman Old Style" w:hAnsi="Bookman Old Style"/>
          <w:b/>
          <w:sz w:val="28"/>
          <w:szCs w:val="28"/>
          <w:u w:val="single"/>
        </w:rPr>
        <w:t>odule:</w:t>
      </w:r>
    </w:p>
    <w:p w:rsidR="00B106EF" w:rsidRDefault="00B106EF" w:rsidP="00B106EF">
      <w:pPr>
        <w:jc w:val="both"/>
      </w:pPr>
      <w:r w:rsidRPr="005D43AA">
        <w:t>B</w:t>
      </w:r>
      <w:r>
        <w:t>efore entering to user module use</w:t>
      </w:r>
      <w:r w:rsidRPr="005D43AA">
        <w:t>r have to write two things 1st user id and 2</w:t>
      </w:r>
      <w:r w:rsidRPr="005D43AA">
        <w:rPr>
          <w:vertAlign w:val="superscript"/>
        </w:rPr>
        <w:t>nd</w:t>
      </w:r>
      <w:r w:rsidRPr="005D43AA">
        <w:t xml:space="preserve"> password. If </w:t>
      </w:r>
      <w:r>
        <w:t xml:space="preserve"> </w:t>
      </w:r>
      <w:r w:rsidRPr="005D43AA">
        <w:t>both information are i</w:t>
      </w:r>
      <w:r>
        <w:t>n correct order an user</w:t>
      </w:r>
      <w:r w:rsidRPr="005D43AA">
        <w:t xml:space="preserve"> account will appear. You right side of page at top </w:t>
      </w:r>
      <w:r w:rsidR="00B43F76">
        <w:t>the login type. A</w:t>
      </w:r>
      <w:r>
        <w:t xml:space="preserve"> user</w:t>
      </w:r>
      <w:r w:rsidRPr="005D43AA">
        <w:t xml:space="preserve"> can do the following things.</w:t>
      </w:r>
    </w:p>
    <w:p w:rsidR="00B106EF" w:rsidRPr="005D43AA" w:rsidRDefault="00B106EF" w:rsidP="00B106EF"/>
    <w:p w:rsidR="00B106EF" w:rsidRPr="005D43AA" w:rsidRDefault="00B106EF" w:rsidP="00B106EF">
      <w:pPr>
        <w:pStyle w:val="ListParagraph"/>
        <w:numPr>
          <w:ilvl w:val="0"/>
          <w:numId w:val="4"/>
        </w:numPr>
        <w:spacing w:after="200" w:line="276" w:lineRule="auto"/>
        <w:jc w:val="both"/>
      </w:pPr>
      <w:r>
        <w:t>User</w:t>
      </w:r>
      <w:r w:rsidRPr="005D43AA">
        <w:t xml:space="preserve"> can also change own password by clicking the password change button. It has to write three things (old password, new password and confirm the new password) if all are in correct order your password will change.</w:t>
      </w:r>
    </w:p>
    <w:p w:rsidR="00B106EF" w:rsidRPr="005D43AA" w:rsidRDefault="00B106EF" w:rsidP="00B106EF">
      <w:pPr>
        <w:pStyle w:val="ListParagraph"/>
        <w:numPr>
          <w:ilvl w:val="0"/>
          <w:numId w:val="4"/>
        </w:numPr>
        <w:spacing w:after="200" w:line="276" w:lineRule="auto"/>
      </w:pPr>
      <w:r>
        <w:t>User</w:t>
      </w:r>
      <w:r w:rsidRPr="005D43AA">
        <w:t xml:space="preserve"> can provide access to another person by providing password and user id.</w:t>
      </w:r>
    </w:p>
    <w:p w:rsidR="00B106EF" w:rsidRPr="005D43AA" w:rsidRDefault="00B106EF" w:rsidP="00B106EF">
      <w:pPr>
        <w:pStyle w:val="ListParagraph"/>
        <w:numPr>
          <w:ilvl w:val="0"/>
          <w:numId w:val="4"/>
        </w:numPr>
        <w:spacing w:after="200" w:line="276" w:lineRule="auto"/>
      </w:pPr>
      <w:r>
        <w:t>User</w:t>
      </w:r>
      <w:r w:rsidRPr="005D43AA">
        <w:t xml:space="preserve"> can add student detail, personal detail and course detail.</w:t>
      </w:r>
    </w:p>
    <w:p w:rsidR="00B106EF" w:rsidRPr="005D43AA" w:rsidRDefault="00B106EF" w:rsidP="00B106EF">
      <w:pPr>
        <w:pStyle w:val="ListParagraph"/>
        <w:numPr>
          <w:ilvl w:val="0"/>
          <w:numId w:val="4"/>
        </w:numPr>
        <w:spacing w:after="200" w:line="276" w:lineRule="auto"/>
      </w:pPr>
      <w:r w:rsidRPr="005D43AA">
        <w:t>1</w:t>
      </w:r>
      <w:r w:rsidRPr="005D43AA">
        <w:rPr>
          <w:vertAlign w:val="superscript"/>
        </w:rPr>
        <w:t>st</w:t>
      </w:r>
      <w:r>
        <w:t xml:space="preserve"> User has to add himself</w:t>
      </w:r>
      <w:r w:rsidRPr="005D43AA">
        <w:t xml:space="preserve"> general detail then click next button  add course detail then click next button add personal detail then  finally click submit button .</w:t>
      </w:r>
    </w:p>
    <w:p w:rsidR="00B106EF" w:rsidRPr="005D43AA" w:rsidRDefault="00B106EF" w:rsidP="00B106EF">
      <w:pPr>
        <w:pStyle w:val="ListParagraph"/>
      </w:pPr>
    </w:p>
    <w:p w:rsidR="00B106EF" w:rsidRPr="005D43AA" w:rsidRDefault="00276AA2" w:rsidP="00276AA2">
      <w:pPr>
        <w:pStyle w:val="ListParagraph"/>
        <w:numPr>
          <w:ilvl w:val="0"/>
          <w:numId w:val="4"/>
        </w:numPr>
        <w:spacing w:after="200" w:line="276" w:lineRule="auto"/>
      </w:pPr>
      <w:r>
        <w:t>User can upload the snap.</w:t>
      </w:r>
      <w:r w:rsidR="00B106EF" w:rsidRPr="005D43AA">
        <w:t xml:space="preserve">                                                </w:t>
      </w:r>
    </w:p>
    <w:p w:rsidR="00B106EF" w:rsidRPr="005D43AA" w:rsidRDefault="00276AA2" w:rsidP="00B106EF">
      <w:pPr>
        <w:pStyle w:val="ListParagraph"/>
        <w:numPr>
          <w:ilvl w:val="0"/>
          <w:numId w:val="4"/>
        </w:numPr>
        <w:spacing w:after="200" w:line="276" w:lineRule="auto"/>
      </w:pPr>
      <w:r>
        <w:t>User</w:t>
      </w:r>
      <w:r w:rsidR="00B106EF" w:rsidRPr="005D43AA">
        <w:t xml:space="preserve"> can mana</w:t>
      </w:r>
      <w:r>
        <w:t>ge the account.</w:t>
      </w:r>
    </w:p>
    <w:p w:rsidR="00B106EF" w:rsidRPr="005D43AA" w:rsidRDefault="00B106EF" w:rsidP="00276AA2">
      <w:pPr>
        <w:spacing w:after="200" w:line="276" w:lineRule="auto"/>
      </w:pPr>
    </w:p>
    <w:p w:rsidR="00B106EF" w:rsidRPr="005D43AA" w:rsidRDefault="00B106EF" w:rsidP="00B106EF">
      <w:pPr>
        <w:pStyle w:val="ListParagraph"/>
        <w:ind w:left="360"/>
      </w:pPr>
    </w:p>
    <w:p w:rsidR="00B106EF" w:rsidRPr="005D43AA" w:rsidRDefault="00B106EF" w:rsidP="00B106EF">
      <w:pPr>
        <w:pStyle w:val="ListParagraph"/>
        <w:ind w:left="360"/>
      </w:pPr>
    </w:p>
    <w:p w:rsidR="00B106EF" w:rsidRPr="005D43AA" w:rsidRDefault="00B106EF" w:rsidP="00B106EF">
      <w:pPr>
        <w:pStyle w:val="ListParagraph"/>
        <w:ind w:left="360"/>
      </w:pPr>
    </w:p>
    <w:p w:rsidR="00B106EF" w:rsidRPr="00BB17A8" w:rsidRDefault="00B106EF" w:rsidP="00B106EF">
      <w:pPr>
        <w:pStyle w:val="ListParagraph"/>
        <w:ind w:left="0"/>
        <w:rPr>
          <w:rFonts w:ascii="Bookman Old Style" w:hAnsi="Bookman Old Style"/>
          <w:b/>
          <w:sz w:val="28"/>
          <w:szCs w:val="28"/>
          <w:u w:val="single"/>
        </w:rPr>
      </w:pPr>
      <w:r w:rsidRPr="00BB17A8">
        <w:rPr>
          <w:rFonts w:ascii="Bookman Old Style" w:hAnsi="Bookman Old Style"/>
          <w:b/>
          <w:sz w:val="28"/>
          <w:szCs w:val="28"/>
          <w:u w:val="single"/>
        </w:rPr>
        <w:t xml:space="preserve">Administrator  </w:t>
      </w:r>
      <w:r>
        <w:rPr>
          <w:rFonts w:ascii="Bookman Old Style" w:hAnsi="Bookman Old Style"/>
          <w:b/>
          <w:sz w:val="28"/>
          <w:szCs w:val="28"/>
          <w:u w:val="single"/>
        </w:rPr>
        <w:t>Update And Delete D</w:t>
      </w:r>
      <w:r w:rsidRPr="00BB17A8">
        <w:rPr>
          <w:rFonts w:ascii="Bookman Old Style" w:hAnsi="Bookman Old Style"/>
          <w:b/>
          <w:sz w:val="28"/>
          <w:szCs w:val="28"/>
          <w:u w:val="single"/>
        </w:rPr>
        <w:t xml:space="preserve">etail </w:t>
      </w:r>
      <w:r>
        <w:rPr>
          <w:rFonts w:ascii="Bookman Old Style" w:hAnsi="Bookman Old Style"/>
          <w:b/>
          <w:sz w:val="28"/>
          <w:szCs w:val="28"/>
          <w:u w:val="single"/>
        </w:rPr>
        <w:t>M</w:t>
      </w:r>
      <w:r w:rsidRPr="00BB17A8">
        <w:rPr>
          <w:rFonts w:ascii="Bookman Old Style" w:hAnsi="Bookman Old Style"/>
          <w:b/>
          <w:sz w:val="28"/>
          <w:szCs w:val="28"/>
          <w:u w:val="single"/>
        </w:rPr>
        <w:t>odule:</w:t>
      </w:r>
    </w:p>
    <w:p w:rsidR="00B106EF" w:rsidRPr="00BB17A8" w:rsidRDefault="00B106EF" w:rsidP="00B106EF">
      <w:pPr>
        <w:pStyle w:val="ListParagraph"/>
        <w:ind w:left="360"/>
        <w:rPr>
          <w:rFonts w:ascii="Bookman Old Style" w:hAnsi="Bookman Old Style"/>
          <w:sz w:val="28"/>
          <w:szCs w:val="28"/>
        </w:rPr>
      </w:pPr>
    </w:p>
    <w:p w:rsidR="00B106EF" w:rsidRPr="005D43AA" w:rsidRDefault="00B106EF" w:rsidP="00B106EF">
      <w:pPr>
        <w:pStyle w:val="ListParagraph"/>
        <w:numPr>
          <w:ilvl w:val="0"/>
          <w:numId w:val="4"/>
        </w:numPr>
        <w:spacing w:after="200" w:line="276" w:lineRule="auto"/>
        <w:jc w:val="both"/>
      </w:pPr>
      <w:r w:rsidRPr="005D43AA">
        <w:t xml:space="preserve">Admin can update  the detail  of  student firstly  admin has to search the record .they can search according to course , </w:t>
      </w:r>
      <w:proofErr w:type="spellStart"/>
      <w:r w:rsidRPr="005D43AA">
        <w:t>reg</w:t>
      </w:r>
      <w:proofErr w:type="spellEnd"/>
      <w:r w:rsidRPr="005D43AA">
        <w:t xml:space="preserve"> no, name when the record is found they can click over the record and then click update button separate window will appear and you can edit the detail and click submitted button for storing update data. </w:t>
      </w:r>
    </w:p>
    <w:p w:rsidR="00B106EF" w:rsidRPr="005D43AA" w:rsidRDefault="00B106EF" w:rsidP="00B106EF">
      <w:pPr>
        <w:pStyle w:val="ListParagraph"/>
        <w:numPr>
          <w:ilvl w:val="0"/>
          <w:numId w:val="4"/>
        </w:numPr>
        <w:spacing w:after="200" w:line="276" w:lineRule="auto"/>
        <w:jc w:val="both"/>
      </w:pPr>
      <w:r w:rsidRPr="005D43AA">
        <w:t xml:space="preserve">Admin can  delete  the detail  of  student firstly  admin has to search the record .they can search according to course , </w:t>
      </w:r>
      <w:proofErr w:type="spellStart"/>
      <w:r w:rsidRPr="005D43AA">
        <w:t>reg</w:t>
      </w:r>
      <w:proofErr w:type="spellEnd"/>
      <w:r w:rsidRPr="005D43AA">
        <w:t xml:space="preserve"> no, name when the record is found they can click over the record and then click delete  button for deleting record.</w:t>
      </w:r>
    </w:p>
    <w:p w:rsidR="00B106EF" w:rsidRPr="00BB17A8" w:rsidRDefault="00B106EF" w:rsidP="00B106EF">
      <w:pPr>
        <w:pStyle w:val="ListParagraph"/>
        <w:rPr>
          <w:rFonts w:ascii="Bookman Old Style" w:hAnsi="Bookman Old Style"/>
          <w:sz w:val="28"/>
          <w:szCs w:val="28"/>
        </w:rPr>
      </w:pPr>
    </w:p>
    <w:p w:rsidR="00B106EF" w:rsidRPr="006E6E3E" w:rsidRDefault="00B106EF" w:rsidP="00B106EF">
      <w:pPr>
        <w:pStyle w:val="ListParagraph"/>
        <w:ind w:left="0"/>
        <w:rPr>
          <w:rFonts w:ascii="Bookman Old Style" w:hAnsi="Bookman Old Style"/>
          <w:b/>
          <w:sz w:val="28"/>
          <w:szCs w:val="28"/>
          <w:u w:val="single"/>
        </w:rPr>
      </w:pPr>
      <w:r>
        <w:rPr>
          <w:rFonts w:ascii="Bookman Old Style" w:hAnsi="Bookman Old Style"/>
          <w:b/>
          <w:sz w:val="28"/>
          <w:szCs w:val="28"/>
          <w:u w:val="single"/>
        </w:rPr>
        <w:br w:type="page"/>
      </w:r>
      <w:r w:rsidR="00B43F76">
        <w:rPr>
          <w:rFonts w:ascii="Bookman Old Style" w:hAnsi="Bookman Old Style"/>
          <w:b/>
          <w:sz w:val="28"/>
          <w:szCs w:val="28"/>
          <w:u w:val="single"/>
        </w:rPr>
        <w:lastRenderedPageBreak/>
        <w:t xml:space="preserve">Administrator Search And Print </w:t>
      </w:r>
      <w:r>
        <w:rPr>
          <w:rFonts w:ascii="Bookman Old Style" w:hAnsi="Bookman Old Style"/>
          <w:b/>
          <w:sz w:val="28"/>
          <w:szCs w:val="28"/>
          <w:u w:val="single"/>
        </w:rPr>
        <w:t>Detail M</w:t>
      </w:r>
      <w:r w:rsidRPr="006E6E3E">
        <w:rPr>
          <w:rFonts w:ascii="Bookman Old Style" w:hAnsi="Bookman Old Style"/>
          <w:b/>
          <w:sz w:val="28"/>
          <w:szCs w:val="28"/>
          <w:u w:val="single"/>
        </w:rPr>
        <w:t>odule:</w:t>
      </w:r>
    </w:p>
    <w:p w:rsidR="00B106EF" w:rsidRPr="00BB17A8" w:rsidRDefault="00B106EF" w:rsidP="00B106EF">
      <w:pPr>
        <w:pStyle w:val="ListParagraph"/>
        <w:ind w:left="360"/>
        <w:rPr>
          <w:rFonts w:ascii="Bookman Old Style" w:hAnsi="Bookman Old Style"/>
          <w:sz w:val="28"/>
          <w:szCs w:val="28"/>
        </w:rPr>
      </w:pPr>
    </w:p>
    <w:p w:rsidR="00B106EF" w:rsidRPr="005D43AA" w:rsidRDefault="00B106EF" w:rsidP="00B106EF">
      <w:pPr>
        <w:pStyle w:val="ListParagraph"/>
        <w:numPr>
          <w:ilvl w:val="0"/>
          <w:numId w:val="4"/>
        </w:numPr>
        <w:spacing w:after="200" w:line="276" w:lineRule="auto"/>
        <w:jc w:val="both"/>
      </w:pPr>
      <w:r w:rsidRPr="005D43AA">
        <w:t xml:space="preserve">Admin can print  the detail  of  student firstly  admin has to search the record .they can search according to course , </w:t>
      </w:r>
      <w:proofErr w:type="spellStart"/>
      <w:r w:rsidRPr="005D43AA">
        <w:t>reg</w:t>
      </w:r>
      <w:proofErr w:type="spellEnd"/>
      <w:r w:rsidRPr="005D43AA">
        <w:t xml:space="preserve"> no, name when the record is found they can click over the record and then click  print  button separate window will appear and if you have printer attach with your computer   you can command your printer and the form will printed</w:t>
      </w:r>
    </w:p>
    <w:p w:rsidR="0022788C" w:rsidRDefault="0022788C" w:rsidP="00146549">
      <w:pPr>
        <w:pStyle w:val="ListParagraph"/>
        <w:rPr>
          <w:sz w:val="28"/>
          <w:szCs w:val="32"/>
        </w:rPr>
      </w:pPr>
      <w:r>
        <w:rPr>
          <w:sz w:val="28"/>
          <w:szCs w:val="32"/>
        </w:rPr>
        <w:t xml:space="preserve"> </w:t>
      </w:r>
    </w:p>
    <w:p w:rsidR="0022788C" w:rsidRDefault="0022788C" w:rsidP="00146549">
      <w:pPr>
        <w:pStyle w:val="ListParagraph"/>
        <w:rPr>
          <w:sz w:val="28"/>
          <w:szCs w:val="32"/>
        </w:rPr>
      </w:pPr>
    </w:p>
    <w:p w:rsidR="0022788C" w:rsidRDefault="00276AA2" w:rsidP="00276AA2">
      <w:pPr>
        <w:rPr>
          <w:rFonts w:ascii="Bookman Old Style" w:hAnsi="Bookman Old Style"/>
          <w:b/>
          <w:sz w:val="28"/>
          <w:szCs w:val="28"/>
          <w:u w:val="single"/>
        </w:rPr>
      </w:pPr>
      <w:r>
        <w:rPr>
          <w:rFonts w:ascii="Bookman Old Style" w:hAnsi="Bookman Old Style"/>
          <w:b/>
          <w:sz w:val="28"/>
          <w:szCs w:val="28"/>
          <w:u w:val="single"/>
        </w:rPr>
        <w:t>Authority or parent search student M</w:t>
      </w:r>
      <w:r w:rsidRPr="006E6E3E">
        <w:rPr>
          <w:rFonts w:ascii="Bookman Old Style" w:hAnsi="Bookman Old Style"/>
          <w:b/>
          <w:sz w:val="28"/>
          <w:szCs w:val="28"/>
          <w:u w:val="single"/>
        </w:rPr>
        <w:t>odule:</w:t>
      </w:r>
    </w:p>
    <w:p w:rsidR="00276AA2" w:rsidRPr="00276AA2" w:rsidRDefault="00276AA2" w:rsidP="00276AA2">
      <w:pPr>
        <w:rPr>
          <w:sz w:val="28"/>
          <w:szCs w:val="32"/>
        </w:rPr>
      </w:pPr>
      <w:r>
        <w:rPr>
          <w:rFonts w:ascii="Bookman Old Style" w:hAnsi="Bookman Old Style"/>
          <w:b/>
          <w:sz w:val="28"/>
          <w:szCs w:val="28"/>
          <w:u w:val="single"/>
        </w:rPr>
        <w:t xml:space="preserve"> </w:t>
      </w:r>
    </w:p>
    <w:p w:rsidR="00146549" w:rsidRDefault="0022788C" w:rsidP="00276AA2">
      <w:r w:rsidRPr="00276AA2">
        <w:rPr>
          <w:sz w:val="28"/>
          <w:szCs w:val="32"/>
        </w:rPr>
        <w:t xml:space="preserve"> </w:t>
      </w:r>
      <w:r w:rsidR="00276AA2">
        <w:t>The college authority and the parents can search for a particular student using their id and can then view their attendance and performance.</w:t>
      </w:r>
    </w:p>
    <w:p w:rsidR="00276AA2" w:rsidRDefault="00276AA2" w:rsidP="00276AA2"/>
    <w:p w:rsidR="00276AA2" w:rsidRDefault="00276AA2" w:rsidP="00276AA2"/>
    <w:p w:rsidR="00276AA2" w:rsidRDefault="00276AA2" w:rsidP="00276AA2"/>
    <w:p w:rsidR="00276AA2" w:rsidRPr="006E6E3E" w:rsidRDefault="00276AA2" w:rsidP="00276AA2">
      <w:pPr>
        <w:pStyle w:val="ListParagraph"/>
        <w:ind w:left="0"/>
        <w:rPr>
          <w:rFonts w:ascii="Bookman Old Style" w:hAnsi="Bookman Old Style"/>
          <w:b/>
          <w:sz w:val="28"/>
          <w:szCs w:val="28"/>
          <w:u w:val="single"/>
        </w:rPr>
      </w:pPr>
      <w:r>
        <w:rPr>
          <w:rFonts w:ascii="Bookman Old Style" w:hAnsi="Bookman Old Style"/>
          <w:b/>
          <w:sz w:val="28"/>
          <w:szCs w:val="28"/>
          <w:u w:val="single"/>
        </w:rPr>
        <w:t>Administrator messaging students module</w:t>
      </w:r>
      <w:r w:rsidRPr="006E6E3E">
        <w:rPr>
          <w:rFonts w:ascii="Bookman Old Style" w:hAnsi="Bookman Old Style"/>
          <w:b/>
          <w:sz w:val="28"/>
          <w:szCs w:val="28"/>
          <w:u w:val="single"/>
        </w:rPr>
        <w:t>:</w:t>
      </w:r>
    </w:p>
    <w:p w:rsidR="00276AA2" w:rsidRPr="00BB17A8" w:rsidRDefault="00276AA2" w:rsidP="00276AA2">
      <w:pPr>
        <w:pStyle w:val="ListParagraph"/>
        <w:ind w:left="360"/>
        <w:rPr>
          <w:rFonts w:ascii="Bookman Old Style" w:hAnsi="Bookman Old Style"/>
          <w:sz w:val="28"/>
          <w:szCs w:val="28"/>
        </w:rPr>
      </w:pPr>
    </w:p>
    <w:p w:rsidR="00276AA2" w:rsidRPr="005D43AA" w:rsidRDefault="00276AA2" w:rsidP="00276AA2">
      <w:pPr>
        <w:pStyle w:val="ListParagraph"/>
        <w:numPr>
          <w:ilvl w:val="0"/>
          <w:numId w:val="4"/>
        </w:numPr>
        <w:spacing w:after="200" w:line="276" w:lineRule="auto"/>
        <w:jc w:val="both"/>
      </w:pPr>
      <w:r w:rsidRPr="005D43AA">
        <w:t xml:space="preserve">Admin can </w:t>
      </w:r>
      <w:r>
        <w:t xml:space="preserve">also notify the students regarding any important information or any updates in the courses. He can also notify them about their result and attendance information by using the pre-prepared message templates. </w:t>
      </w:r>
    </w:p>
    <w:p w:rsidR="00276AA2" w:rsidRDefault="00276AA2" w:rsidP="00276AA2"/>
    <w:p w:rsidR="00276AA2" w:rsidRDefault="00276AA2" w:rsidP="00276AA2"/>
    <w:p w:rsidR="00276AA2" w:rsidRDefault="00276AA2" w:rsidP="00276AA2"/>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Pr="005D43AA" w:rsidRDefault="00276AA2" w:rsidP="00276A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rFonts w:ascii="Bookman Old Style" w:hAnsi="Bookman Old Style"/>
          <w:b/>
          <w:bCs/>
          <w:sz w:val="36"/>
          <w:szCs w:val="36"/>
          <w:u w:val="single"/>
        </w:rPr>
      </w:pPr>
      <w:r w:rsidRPr="005D43AA">
        <w:rPr>
          <w:rFonts w:ascii="Bookman Old Style" w:hAnsi="Bookman Old Style"/>
          <w:b/>
          <w:bCs/>
          <w:sz w:val="36"/>
          <w:szCs w:val="36"/>
          <w:u w:val="single"/>
        </w:rPr>
        <w:lastRenderedPageBreak/>
        <w:t>REQUIREMENT ANALYSIS</w:t>
      </w:r>
    </w:p>
    <w:p w:rsidR="00276AA2" w:rsidRDefault="00276AA2" w:rsidP="00276AA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u w:val="single"/>
        </w:rPr>
      </w:pPr>
    </w:p>
    <w:p w:rsidR="00276AA2" w:rsidRDefault="00276AA2" w:rsidP="00276A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rPr>
      </w:pPr>
    </w:p>
    <w:p w:rsidR="00276AA2" w:rsidRPr="005D43AA" w:rsidRDefault="00276AA2" w:rsidP="00276AA2">
      <w:pPr>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Bookman Old Style" w:hAnsi="Bookman Old Style"/>
          <w:b/>
          <w:bCs/>
          <w:sz w:val="32"/>
          <w:szCs w:val="32"/>
          <w:u w:val="single"/>
        </w:rPr>
      </w:pPr>
      <w:r w:rsidRPr="005D43AA">
        <w:rPr>
          <w:rFonts w:ascii="Bookman Old Style" w:hAnsi="Bookman Old Style"/>
          <w:b/>
          <w:bCs/>
          <w:sz w:val="32"/>
          <w:szCs w:val="32"/>
          <w:u w:val="single"/>
        </w:rPr>
        <w:t>Hardware Requirements</w:t>
      </w:r>
    </w:p>
    <w:p w:rsidR="00276AA2" w:rsidRDefault="00276AA2" w:rsidP="00276A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bCs/>
          <w:sz w:val="28"/>
          <w:szCs w:val="28"/>
        </w:rPr>
      </w:pPr>
    </w:p>
    <w:p w:rsidR="00276AA2" w:rsidRPr="008D0548" w:rsidRDefault="00276AA2" w:rsidP="00276A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bCs/>
          <w:sz w:val="28"/>
          <w:szCs w:val="28"/>
        </w:rPr>
      </w:pPr>
    </w:p>
    <w:tbl>
      <w:tblPr>
        <w:tblW w:w="0" w:type="auto"/>
        <w:tblInd w:w="715" w:type="dxa"/>
        <w:tblLayout w:type="fixed"/>
        <w:tblCellMar>
          <w:left w:w="10" w:type="dxa"/>
          <w:right w:w="10" w:type="dxa"/>
        </w:tblCellMar>
        <w:tblLook w:val="0000" w:firstRow="0" w:lastRow="0" w:firstColumn="0" w:lastColumn="0" w:noHBand="0" w:noVBand="0"/>
      </w:tblPr>
      <w:tblGrid>
        <w:gridCol w:w="1905"/>
        <w:gridCol w:w="4680"/>
      </w:tblGrid>
      <w:tr w:rsidR="00276AA2" w:rsidTr="00072878">
        <w:trPr>
          <w:trHeight w:val="515"/>
        </w:trPr>
        <w:tc>
          <w:tcPr>
            <w:tcW w:w="1905" w:type="dxa"/>
            <w:tcBorders>
              <w:top w:val="single" w:sz="4" w:space="0" w:color="auto"/>
              <w:left w:val="single" w:sz="4" w:space="0" w:color="auto"/>
              <w:bottom w:val="single" w:sz="4" w:space="0" w:color="auto"/>
              <w:right w:val="single" w:sz="4" w:space="0" w:color="auto"/>
            </w:tcBorders>
          </w:tcPr>
          <w:p w:rsidR="00276AA2" w:rsidRPr="005D43AA"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rPr>
                <w:rFonts w:ascii="Bookman Old Style" w:hAnsi="Bookman Old Style"/>
                <w:b/>
                <w:bCs/>
                <w:sz w:val="28"/>
                <w:szCs w:val="28"/>
              </w:rPr>
            </w:pPr>
            <w:r w:rsidRPr="005D43AA">
              <w:rPr>
                <w:rFonts w:ascii="Bookman Old Style" w:hAnsi="Bookman Old Style"/>
                <w:b/>
                <w:bCs/>
                <w:sz w:val="28"/>
                <w:szCs w:val="28"/>
              </w:rPr>
              <w:t>Number</w:t>
            </w:r>
          </w:p>
        </w:tc>
        <w:tc>
          <w:tcPr>
            <w:tcW w:w="4680" w:type="dxa"/>
            <w:tcBorders>
              <w:top w:val="single" w:sz="4" w:space="0" w:color="auto"/>
              <w:left w:val="single" w:sz="4" w:space="0" w:color="auto"/>
              <w:bottom w:val="single" w:sz="4" w:space="0" w:color="auto"/>
              <w:right w:val="single" w:sz="4" w:space="0" w:color="auto"/>
            </w:tcBorders>
          </w:tcPr>
          <w:p w:rsidR="00276AA2" w:rsidRPr="005D43AA"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rPr>
                <w:rFonts w:ascii="Bookman Old Style" w:hAnsi="Bookman Old Style"/>
                <w:b/>
                <w:bCs/>
                <w:sz w:val="28"/>
                <w:szCs w:val="28"/>
              </w:rPr>
            </w:pPr>
            <w:r w:rsidRPr="005D43AA">
              <w:rPr>
                <w:rFonts w:ascii="Bookman Old Style" w:hAnsi="Bookman Old Style"/>
                <w:b/>
                <w:bCs/>
                <w:sz w:val="28"/>
                <w:szCs w:val="28"/>
              </w:rPr>
              <w:t>Description</w:t>
            </w:r>
          </w:p>
        </w:tc>
      </w:tr>
      <w:tr w:rsidR="00276AA2" w:rsidTr="00072878">
        <w:trPr>
          <w:trHeight w:val="500"/>
        </w:trPr>
        <w:tc>
          <w:tcPr>
            <w:tcW w:w="1905"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rsidRPr="008D0548">
              <w:t>1</w:t>
            </w:r>
          </w:p>
        </w:tc>
        <w:tc>
          <w:tcPr>
            <w:tcW w:w="4680"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 xml:space="preserve">Pentium 4 ,WIN </w:t>
            </w:r>
            <w:proofErr w:type="spellStart"/>
            <w:r>
              <w:t>xp</w:t>
            </w:r>
            <w:proofErr w:type="spellEnd"/>
            <w:r>
              <w:t>/7</w:t>
            </w:r>
          </w:p>
        </w:tc>
      </w:tr>
      <w:tr w:rsidR="00276AA2" w:rsidTr="00072878">
        <w:trPr>
          <w:trHeight w:val="515"/>
        </w:trPr>
        <w:tc>
          <w:tcPr>
            <w:tcW w:w="1905"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rsidRPr="008D0548">
              <w:t>2</w:t>
            </w:r>
          </w:p>
        </w:tc>
        <w:tc>
          <w:tcPr>
            <w:tcW w:w="4680"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rsidRPr="008D0548">
              <w:t>256 MB RAM</w:t>
            </w:r>
          </w:p>
        </w:tc>
      </w:tr>
      <w:tr w:rsidR="00276AA2" w:rsidTr="00072878">
        <w:trPr>
          <w:trHeight w:val="515"/>
        </w:trPr>
        <w:tc>
          <w:tcPr>
            <w:tcW w:w="1905"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3</w:t>
            </w:r>
          </w:p>
        </w:tc>
        <w:tc>
          <w:tcPr>
            <w:tcW w:w="4680"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HARD DISK DRIVE: 20 GB</w:t>
            </w:r>
          </w:p>
        </w:tc>
      </w:tr>
      <w:tr w:rsidR="00276AA2" w:rsidTr="00072878">
        <w:trPr>
          <w:trHeight w:val="515"/>
        </w:trPr>
        <w:tc>
          <w:tcPr>
            <w:tcW w:w="1905" w:type="dxa"/>
            <w:tcBorders>
              <w:top w:val="single" w:sz="4" w:space="0" w:color="auto"/>
              <w:left w:val="single" w:sz="4" w:space="0" w:color="auto"/>
              <w:bottom w:val="single" w:sz="4" w:space="0" w:color="auto"/>
              <w:right w:val="single" w:sz="4" w:space="0" w:color="auto"/>
            </w:tcBorders>
          </w:tcPr>
          <w:p w:rsidR="00276AA2"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4</w:t>
            </w:r>
          </w:p>
        </w:tc>
        <w:tc>
          <w:tcPr>
            <w:tcW w:w="4680" w:type="dxa"/>
            <w:tcBorders>
              <w:top w:val="single" w:sz="4" w:space="0" w:color="auto"/>
              <w:left w:val="single" w:sz="4" w:space="0" w:color="auto"/>
              <w:bottom w:val="single" w:sz="4" w:space="0" w:color="auto"/>
              <w:right w:val="single" w:sz="4" w:space="0" w:color="auto"/>
            </w:tcBorders>
          </w:tcPr>
          <w:p w:rsidR="00276AA2" w:rsidRDefault="00276AA2" w:rsidP="00072878">
            <w:pPr>
              <w:spacing w:line="360" w:lineRule="auto"/>
              <w:ind w:left="720"/>
              <w:jc w:val="center"/>
            </w:pPr>
            <w:r>
              <w:t>CD ROM: 42X</w:t>
            </w:r>
          </w:p>
        </w:tc>
      </w:tr>
      <w:tr w:rsidR="00276AA2" w:rsidTr="00072878">
        <w:trPr>
          <w:trHeight w:val="515"/>
        </w:trPr>
        <w:tc>
          <w:tcPr>
            <w:tcW w:w="1905" w:type="dxa"/>
            <w:tcBorders>
              <w:top w:val="single" w:sz="4" w:space="0" w:color="auto"/>
              <w:left w:val="single" w:sz="4" w:space="0" w:color="auto"/>
              <w:bottom w:val="single" w:sz="4" w:space="0" w:color="auto"/>
              <w:right w:val="single" w:sz="4" w:space="0" w:color="auto"/>
            </w:tcBorders>
          </w:tcPr>
          <w:p w:rsidR="00276AA2"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5</w:t>
            </w:r>
          </w:p>
        </w:tc>
        <w:tc>
          <w:tcPr>
            <w:tcW w:w="4680" w:type="dxa"/>
            <w:tcBorders>
              <w:top w:val="single" w:sz="4" w:space="0" w:color="auto"/>
              <w:left w:val="single" w:sz="4" w:space="0" w:color="auto"/>
              <w:bottom w:val="single" w:sz="4" w:space="0" w:color="auto"/>
              <w:right w:val="single" w:sz="4" w:space="0" w:color="auto"/>
            </w:tcBorders>
          </w:tcPr>
          <w:p w:rsidR="00276AA2" w:rsidRDefault="00276AA2" w:rsidP="00072878">
            <w:pPr>
              <w:spacing w:line="360" w:lineRule="auto"/>
              <w:ind w:left="360"/>
              <w:jc w:val="center"/>
            </w:pPr>
            <w:r>
              <w:t>Floppy Disk Drive: 1.44”</w:t>
            </w:r>
          </w:p>
        </w:tc>
      </w:tr>
      <w:tr w:rsidR="00276AA2" w:rsidTr="00072878">
        <w:trPr>
          <w:trHeight w:val="515"/>
        </w:trPr>
        <w:tc>
          <w:tcPr>
            <w:tcW w:w="1905" w:type="dxa"/>
            <w:tcBorders>
              <w:top w:val="single" w:sz="4" w:space="0" w:color="auto"/>
              <w:left w:val="single" w:sz="4" w:space="0" w:color="auto"/>
              <w:bottom w:val="single" w:sz="4" w:space="0" w:color="auto"/>
              <w:right w:val="single" w:sz="4" w:space="0" w:color="auto"/>
            </w:tcBorders>
          </w:tcPr>
          <w:p w:rsidR="00276AA2"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6</w:t>
            </w:r>
          </w:p>
        </w:tc>
        <w:tc>
          <w:tcPr>
            <w:tcW w:w="4680" w:type="dxa"/>
            <w:tcBorders>
              <w:top w:val="single" w:sz="4" w:space="0" w:color="auto"/>
              <w:left w:val="single" w:sz="4" w:space="0" w:color="auto"/>
              <w:bottom w:val="single" w:sz="4" w:space="0" w:color="auto"/>
              <w:right w:val="single" w:sz="4" w:space="0" w:color="auto"/>
            </w:tcBorders>
          </w:tcPr>
          <w:p w:rsidR="00276AA2" w:rsidRDefault="00276AA2" w:rsidP="00072878">
            <w:pPr>
              <w:spacing w:line="360" w:lineRule="auto"/>
              <w:ind w:left="360"/>
              <w:jc w:val="center"/>
            </w:pPr>
            <w:r>
              <w:t>Monitor: 15” color</w:t>
            </w:r>
          </w:p>
        </w:tc>
      </w:tr>
      <w:tr w:rsidR="00276AA2" w:rsidTr="00072878">
        <w:trPr>
          <w:trHeight w:val="515"/>
        </w:trPr>
        <w:tc>
          <w:tcPr>
            <w:tcW w:w="1905" w:type="dxa"/>
            <w:tcBorders>
              <w:top w:val="single" w:sz="4" w:space="0" w:color="auto"/>
              <w:left w:val="single" w:sz="4" w:space="0" w:color="auto"/>
              <w:bottom w:val="single" w:sz="4" w:space="0" w:color="auto"/>
              <w:right w:val="single" w:sz="4" w:space="0" w:color="auto"/>
            </w:tcBorders>
          </w:tcPr>
          <w:p w:rsidR="00276AA2"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7</w:t>
            </w:r>
          </w:p>
        </w:tc>
        <w:tc>
          <w:tcPr>
            <w:tcW w:w="4680" w:type="dxa"/>
            <w:tcBorders>
              <w:top w:val="single" w:sz="4" w:space="0" w:color="auto"/>
              <w:left w:val="single" w:sz="4" w:space="0" w:color="auto"/>
              <w:bottom w:val="single" w:sz="4" w:space="0" w:color="auto"/>
              <w:right w:val="single" w:sz="4" w:space="0" w:color="auto"/>
            </w:tcBorders>
          </w:tcPr>
          <w:p w:rsidR="00276AA2" w:rsidRDefault="00276AA2" w:rsidP="00072878">
            <w:pPr>
              <w:spacing w:line="360" w:lineRule="auto"/>
              <w:ind w:left="360"/>
              <w:jc w:val="center"/>
            </w:pPr>
            <w:r>
              <w:t>Keyboard: Standard 110 keys</w:t>
            </w:r>
          </w:p>
        </w:tc>
      </w:tr>
      <w:tr w:rsidR="00276AA2" w:rsidTr="00072878">
        <w:trPr>
          <w:trHeight w:val="515"/>
        </w:trPr>
        <w:tc>
          <w:tcPr>
            <w:tcW w:w="1905" w:type="dxa"/>
            <w:tcBorders>
              <w:top w:val="single" w:sz="4" w:space="0" w:color="auto"/>
              <w:left w:val="single" w:sz="4" w:space="0" w:color="auto"/>
              <w:bottom w:val="single" w:sz="4" w:space="0" w:color="auto"/>
              <w:right w:val="single" w:sz="4" w:space="0" w:color="auto"/>
            </w:tcBorders>
          </w:tcPr>
          <w:p w:rsidR="00276AA2"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8</w:t>
            </w:r>
          </w:p>
        </w:tc>
        <w:tc>
          <w:tcPr>
            <w:tcW w:w="4680" w:type="dxa"/>
            <w:tcBorders>
              <w:top w:val="single" w:sz="4" w:space="0" w:color="auto"/>
              <w:left w:val="single" w:sz="4" w:space="0" w:color="auto"/>
              <w:bottom w:val="single" w:sz="4" w:space="0" w:color="auto"/>
              <w:right w:val="single" w:sz="4" w:space="0" w:color="auto"/>
            </w:tcBorders>
          </w:tcPr>
          <w:p w:rsidR="00276AA2" w:rsidRDefault="00276AA2" w:rsidP="00072878">
            <w:pPr>
              <w:spacing w:line="360" w:lineRule="auto"/>
              <w:ind w:left="360"/>
              <w:jc w:val="center"/>
            </w:pPr>
            <w:r>
              <w:t>Mouse: Scroll</w:t>
            </w:r>
          </w:p>
        </w:tc>
      </w:tr>
      <w:tr w:rsidR="00276AA2" w:rsidTr="00072878">
        <w:trPr>
          <w:trHeight w:val="515"/>
        </w:trPr>
        <w:tc>
          <w:tcPr>
            <w:tcW w:w="1905" w:type="dxa"/>
            <w:tcBorders>
              <w:top w:val="single" w:sz="4" w:space="0" w:color="auto"/>
              <w:left w:val="single" w:sz="4" w:space="0" w:color="auto"/>
              <w:bottom w:val="single" w:sz="4" w:space="0" w:color="auto"/>
              <w:right w:val="single" w:sz="4" w:space="0" w:color="auto"/>
            </w:tcBorders>
          </w:tcPr>
          <w:p w:rsidR="00276AA2"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9</w:t>
            </w:r>
          </w:p>
        </w:tc>
        <w:tc>
          <w:tcPr>
            <w:tcW w:w="4680" w:type="dxa"/>
            <w:tcBorders>
              <w:top w:val="single" w:sz="4" w:space="0" w:color="auto"/>
              <w:left w:val="single" w:sz="4" w:space="0" w:color="auto"/>
              <w:bottom w:val="single" w:sz="4" w:space="0" w:color="auto"/>
              <w:right w:val="single" w:sz="4" w:space="0" w:color="auto"/>
            </w:tcBorders>
          </w:tcPr>
          <w:p w:rsidR="00276AA2" w:rsidRDefault="00276AA2" w:rsidP="00072878">
            <w:pPr>
              <w:spacing w:line="360" w:lineRule="auto"/>
              <w:jc w:val="center"/>
            </w:pPr>
            <w:r>
              <w:t>Network Adapter: Internal Ethernet Card</w:t>
            </w:r>
          </w:p>
        </w:tc>
      </w:tr>
    </w:tbl>
    <w:p w:rsidR="00276AA2" w:rsidRDefault="00276AA2" w:rsidP="00276A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rFonts w:ascii="Arial" w:hAnsi="Arial" w:cs="Arial"/>
        </w:rPr>
      </w:pPr>
    </w:p>
    <w:p w:rsidR="00276AA2" w:rsidRDefault="00276AA2" w:rsidP="00276A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rFonts w:ascii="Arial" w:hAnsi="Arial" w:cs="Arial"/>
          <w:b/>
          <w:bCs/>
          <w:sz w:val="32"/>
          <w:szCs w:val="32"/>
        </w:rPr>
      </w:pPr>
    </w:p>
    <w:p w:rsidR="00276AA2" w:rsidRPr="005D43AA" w:rsidRDefault="00276AA2" w:rsidP="00276AA2">
      <w:pPr>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Bookman Old Style" w:hAnsi="Bookman Old Style"/>
          <w:b/>
          <w:bCs/>
          <w:sz w:val="32"/>
          <w:szCs w:val="32"/>
          <w:u w:val="single"/>
        </w:rPr>
      </w:pPr>
      <w:r w:rsidRPr="005D43AA">
        <w:rPr>
          <w:rFonts w:ascii="Bookman Old Style" w:hAnsi="Bookman Old Style"/>
          <w:b/>
          <w:bCs/>
          <w:sz w:val="32"/>
          <w:szCs w:val="32"/>
          <w:u w:val="single"/>
        </w:rPr>
        <w:t>Software Requirements</w:t>
      </w:r>
    </w:p>
    <w:p w:rsidR="00276AA2" w:rsidRPr="008D0548" w:rsidRDefault="00276AA2" w:rsidP="00276A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bCs/>
          <w:sz w:val="28"/>
          <w:szCs w:val="28"/>
        </w:rPr>
      </w:pPr>
    </w:p>
    <w:tbl>
      <w:tblPr>
        <w:tblW w:w="0" w:type="auto"/>
        <w:tblInd w:w="625" w:type="dxa"/>
        <w:tblLayout w:type="fixed"/>
        <w:tblCellMar>
          <w:left w:w="10" w:type="dxa"/>
          <w:right w:w="10" w:type="dxa"/>
        </w:tblCellMar>
        <w:tblLook w:val="0000" w:firstRow="0" w:lastRow="0" w:firstColumn="0" w:lastColumn="0" w:noHBand="0" w:noVBand="0"/>
      </w:tblPr>
      <w:tblGrid>
        <w:gridCol w:w="1209"/>
        <w:gridCol w:w="5466"/>
      </w:tblGrid>
      <w:tr w:rsidR="00276AA2" w:rsidTr="00072878">
        <w:tc>
          <w:tcPr>
            <w:tcW w:w="1209" w:type="dxa"/>
            <w:tcBorders>
              <w:top w:val="single" w:sz="4" w:space="0" w:color="auto"/>
              <w:left w:val="single" w:sz="4" w:space="0" w:color="auto"/>
              <w:bottom w:val="single" w:sz="4" w:space="0" w:color="auto"/>
              <w:right w:val="single" w:sz="4" w:space="0" w:color="auto"/>
            </w:tcBorders>
          </w:tcPr>
          <w:p w:rsidR="00276AA2" w:rsidRPr="005D43AA"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rPr>
                <w:rFonts w:ascii="Bookman Old Style" w:hAnsi="Bookman Old Style"/>
                <w:b/>
                <w:bCs/>
                <w:sz w:val="28"/>
                <w:szCs w:val="28"/>
              </w:rPr>
            </w:pPr>
            <w:r w:rsidRPr="005D43AA">
              <w:rPr>
                <w:rFonts w:ascii="Bookman Old Style" w:hAnsi="Bookman Old Style"/>
                <w:b/>
                <w:bCs/>
                <w:sz w:val="28"/>
                <w:szCs w:val="28"/>
              </w:rPr>
              <w:t>Number</w:t>
            </w:r>
          </w:p>
        </w:tc>
        <w:tc>
          <w:tcPr>
            <w:tcW w:w="5466" w:type="dxa"/>
            <w:tcBorders>
              <w:top w:val="single" w:sz="4" w:space="0" w:color="auto"/>
              <w:left w:val="single" w:sz="4" w:space="0" w:color="auto"/>
              <w:bottom w:val="single" w:sz="4" w:space="0" w:color="auto"/>
              <w:right w:val="single" w:sz="4" w:space="0" w:color="auto"/>
            </w:tcBorders>
          </w:tcPr>
          <w:p w:rsidR="00276AA2" w:rsidRPr="005D43AA"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rPr>
                <w:rFonts w:ascii="Bookman Old Style" w:hAnsi="Bookman Old Style"/>
                <w:b/>
                <w:bCs/>
                <w:sz w:val="28"/>
                <w:szCs w:val="28"/>
              </w:rPr>
            </w:pPr>
            <w:r w:rsidRPr="005D43AA">
              <w:rPr>
                <w:rFonts w:ascii="Bookman Old Style" w:hAnsi="Bookman Old Style"/>
                <w:b/>
                <w:bCs/>
                <w:sz w:val="28"/>
                <w:szCs w:val="28"/>
              </w:rPr>
              <w:t>Description</w:t>
            </w:r>
          </w:p>
        </w:tc>
      </w:tr>
      <w:tr w:rsidR="00276AA2" w:rsidTr="00072878">
        <w:tc>
          <w:tcPr>
            <w:tcW w:w="1209"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rsidRPr="008D0548">
              <w:t>1</w:t>
            </w:r>
          </w:p>
        </w:tc>
        <w:tc>
          <w:tcPr>
            <w:tcW w:w="5466"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rsidRPr="008D0548">
              <w:t>Windows XP –SP2</w:t>
            </w:r>
          </w:p>
        </w:tc>
      </w:tr>
      <w:tr w:rsidR="00276AA2" w:rsidTr="00072878">
        <w:tc>
          <w:tcPr>
            <w:tcW w:w="1209"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rsidRPr="008D0548">
              <w:t>2</w:t>
            </w:r>
          </w:p>
        </w:tc>
        <w:tc>
          <w:tcPr>
            <w:tcW w:w="5466"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Visual studio 2008</w:t>
            </w:r>
            <w:r w:rsidR="00F60DF3">
              <w:t xml:space="preserve">,telerik rad </w:t>
            </w:r>
            <w:proofErr w:type="spellStart"/>
            <w:r w:rsidR="00F60DF3">
              <w:t>ajax</w:t>
            </w:r>
            <w:proofErr w:type="spellEnd"/>
            <w:r w:rsidR="00F60DF3">
              <w:t xml:space="preserve"> controls</w:t>
            </w:r>
          </w:p>
        </w:tc>
      </w:tr>
      <w:tr w:rsidR="00276AA2" w:rsidTr="00072878">
        <w:tc>
          <w:tcPr>
            <w:tcW w:w="1209"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rsidRPr="008D0548">
              <w:t>3</w:t>
            </w:r>
          </w:p>
        </w:tc>
        <w:tc>
          <w:tcPr>
            <w:tcW w:w="5466" w:type="dxa"/>
            <w:tcBorders>
              <w:top w:val="single" w:sz="4" w:space="0" w:color="auto"/>
              <w:left w:val="single" w:sz="4" w:space="0" w:color="auto"/>
              <w:bottom w:val="single" w:sz="4" w:space="0" w:color="auto"/>
              <w:right w:val="single" w:sz="4" w:space="0" w:color="auto"/>
            </w:tcBorders>
          </w:tcPr>
          <w:p w:rsidR="00276AA2" w:rsidRPr="008D0548" w:rsidRDefault="00276AA2" w:rsidP="0007287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center"/>
            </w:pPr>
            <w:r>
              <w:t>SQL 2005</w:t>
            </w:r>
          </w:p>
        </w:tc>
      </w:tr>
    </w:tbl>
    <w:p w:rsidR="00276AA2" w:rsidRDefault="00276AA2" w:rsidP="00276A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rFonts w:ascii="Arial" w:hAnsi="Arial" w:cs="Arial"/>
        </w:rPr>
      </w:pPr>
    </w:p>
    <w:p w:rsidR="00276AA2" w:rsidRPr="00CA6447" w:rsidRDefault="00276AA2" w:rsidP="00276AA2">
      <w:pPr>
        <w:spacing w:line="360" w:lineRule="auto"/>
        <w:jc w:val="center"/>
        <w:rPr>
          <w:rFonts w:ascii="Bookman Old Style" w:hAnsi="Bookman Old Style"/>
          <w:b/>
          <w:sz w:val="36"/>
          <w:szCs w:val="36"/>
          <w:u w:val="single"/>
        </w:rPr>
      </w:pPr>
      <w:r>
        <w:rPr>
          <w:rFonts w:ascii="Arial" w:hAnsi="Arial" w:cs="Arial"/>
        </w:rPr>
        <w:br w:type="page"/>
      </w:r>
      <w:r w:rsidRPr="00CA6447">
        <w:rPr>
          <w:rFonts w:ascii="Bookman Old Style" w:hAnsi="Bookman Old Style"/>
          <w:b/>
          <w:sz w:val="36"/>
          <w:szCs w:val="36"/>
          <w:u w:val="single"/>
        </w:rPr>
        <w:lastRenderedPageBreak/>
        <w:t>Introduction TO Tools</w:t>
      </w:r>
    </w:p>
    <w:p w:rsidR="00276AA2" w:rsidRPr="00FB0D40" w:rsidRDefault="00276AA2" w:rsidP="00276AA2">
      <w:pPr>
        <w:spacing w:line="360" w:lineRule="auto"/>
        <w:jc w:val="both"/>
        <w:rPr>
          <w:b/>
        </w:rPr>
      </w:pPr>
      <w:r w:rsidRPr="00CA6447">
        <w:rPr>
          <w:rFonts w:ascii="Bookman Old Style" w:hAnsi="Bookman Old Style"/>
          <w:b/>
          <w:sz w:val="32"/>
          <w:szCs w:val="32"/>
          <w:u w:val="single"/>
        </w:rPr>
        <w:t>SOFTWARE REQUIREMENTS</w:t>
      </w:r>
    </w:p>
    <w:p w:rsidR="00276AA2" w:rsidRDefault="00276AA2" w:rsidP="00276AA2">
      <w:pPr>
        <w:spacing w:line="360" w:lineRule="auto"/>
        <w:jc w:val="both"/>
      </w:pPr>
      <w:r>
        <w:t>The lists of the software used currently for the project are:</w:t>
      </w:r>
    </w:p>
    <w:p w:rsidR="00276AA2" w:rsidRDefault="00276AA2" w:rsidP="00276AA2">
      <w:pPr>
        <w:numPr>
          <w:ilvl w:val="0"/>
          <w:numId w:val="5"/>
        </w:numPr>
        <w:spacing w:line="360" w:lineRule="auto"/>
        <w:jc w:val="both"/>
      </w:pPr>
      <w:r>
        <w:rPr>
          <w:b/>
        </w:rPr>
        <w:t>Platform:</w:t>
      </w:r>
      <w:r w:rsidR="00B43F76">
        <w:t xml:space="preserve"> Microsoft Windows 7</w:t>
      </w:r>
    </w:p>
    <w:p w:rsidR="00276AA2" w:rsidRDefault="00276AA2" w:rsidP="00276AA2">
      <w:pPr>
        <w:numPr>
          <w:ilvl w:val="0"/>
          <w:numId w:val="5"/>
        </w:numPr>
        <w:spacing w:line="360" w:lineRule="auto"/>
        <w:jc w:val="both"/>
        <w:rPr>
          <w:b/>
        </w:rPr>
      </w:pPr>
      <w:r>
        <w:rPr>
          <w:b/>
        </w:rPr>
        <w:t xml:space="preserve">Front End: </w:t>
      </w:r>
    </w:p>
    <w:p w:rsidR="00276AA2" w:rsidRDefault="00276AA2" w:rsidP="00276AA2">
      <w:pPr>
        <w:tabs>
          <w:tab w:val="left" w:pos="900"/>
        </w:tabs>
        <w:spacing w:line="360" w:lineRule="auto"/>
        <w:jc w:val="both"/>
        <w:rPr>
          <w:u w:val="single"/>
        </w:rPr>
      </w:pPr>
      <w:r>
        <w:t xml:space="preserve">   </w:t>
      </w:r>
      <w:r>
        <w:tab/>
        <w:t xml:space="preserve"> </w:t>
      </w:r>
      <w:r>
        <w:rPr>
          <w:u w:val="single"/>
        </w:rPr>
        <w:t>Development:</w:t>
      </w:r>
    </w:p>
    <w:p w:rsidR="00276AA2" w:rsidRDefault="00276AA2" w:rsidP="00276AA2">
      <w:pPr>
        <w:numPr>
          <w:ilvl w:val="1"/>
          <w:numId w:val="7"/>
        </w:numPr>
        <w:spacing w:line="360" w:lineRule="auto"/>
        <w:jc w:val="both"/>
      </w:pPr>
      <w:r>
        <w:t xml:space="preserve">Environment:- </w:t>
      </w:r>
      <w:r w:rsidRPr="00AE0258">
        <w:rPr>
          <w:b/>
        </w:rPr>
        <w:t>Microsoft .Net Framework</w:t>
      </w:r>
    </w:p>
    <w:p w:rsidR="00276AA2" w:rsidRDefault="00276AA2" w:rsidP="00276AA2">
      <w:pPr>
        <w:numPr>
          <w:ilvl w:val="1"/>
          <w:numId w:val="7"/>
        </w:numPr>
        <w:spacing w:line="360" w:lineRule="auto"/>
        <w:jc w:val="both"/>
      </w:pPr>
      <w:r>
        <w:t xml:space="preserve">Application:- </w:t>
      </w:r>
      <w:r w:rsidRPr="00CA6447">
        <w:rPr>
          <w:b/>
        </w:rPr>
        <w:t>ASP.Net 3.5</w:t>
      </w:r>
      <w:r>
        <w:t xml:space="preserve">                       </w:t>
      </w:r>
    </w:p>
    <w:p w:rsidR="00276AA2" w:rsidRDefault="00276AA2" w:rsidP="00276AA2">
      <w:pPr>
        <w:spacing w:line="360" w:lineRule="auto"/>
        <w:jc w:val="both"/>
      </w:pPr>
    </w:p>
    <w:p w:rsidR="00276AA2" w:rsidRDefault="00276AA2" w:rsidP="00276AA2">
      <w:pPr>
        <w:numPr>
          <w:ilvl w:val="1"/>
          <w:numId w:val="6"/>
        </w:numPr>
        <w:tabs>
          <w:tab w:val="left" w:pos="720"/>
          <w:tab w:val="num" w:pos="1440"/>
        </w:tabs>
        <w:spacing w:line="360" w:lineRule="auto"/>
        <w:ind w:left="540" w:hanging="180"/>
        <w:jc w:val="both"/>
        <w:rPr>
          <w:b/>
        </w:rPr>
      </w:pPr>
      <w:r>
        <w:t xml:space="preserve">   </w:t>
      </w:r>
      <w:r>
        <w:rPr>
          <w:b/>
        </w:rPr>
        <w:t>Back End</w:t>
      </w:r>
    </w:p>
    <w:p w:rsidR="00276AA2" w:rsidRDefault="00276AA2" w:rsidP="00276AA2">
      <w:pPr>
        <w:tabs>
          <w:tab w:val="left" w:pos="720"/>
          <w:tab w:val="left" w:pos="900"/>
        </w:tabs>
        <w:spacing w:line="360" w:lineRule="auto"/>
        <w:jc w:val="both"/>
        <w:rPr>
          <w:u w:val="single"/>
        </w:rPr>
      </w:pPr>
      <w:r>
        <w:t xml:space="preserve">             </w:t>
      </w:r>
      <w:r>
        <w:rPr>
          <w:u w:val="single"/>
        </w:rPr>
        <w:t>Database</w:t>
      </w:r>
    </w:p>
    <w:p w:rsidR="00276AA2" w:rsidRDefault="00276AA2" w:rsidP="00276AA2">
      <w:pPr>
        <w:numPr>
          <w:ilvl w:val="1"/>
          <w:numId w:val="8"/>
        </w:numPr>
        <w:tabs>
          <w:tab w:val="num" w:pos="2670"/>
        </w:tabs>
        <w:spacing w:line="360" w:lineRule="auto"/>
        <w:jc w:val="both"/>
      </w:pPr>
      <w:r>
        <w:t xml:space="preserve">SQL </w:t>
      </w:r>
      <w:r w:rsidRPr="00AE0258">
        <w:rPr>
          <w:b/>
        </w:rPr>
        <w:t>200</w:t>
      </w:r>
      <w:r w:rsidR="00F60DF3">
        <w:rPr>
          <w:b/>
        </w:rPr>
        <w:t>8</w:t>
      </w:r>
    </w:p>
    <w:p w:rsidR="00276AA2" w:rsidRDefault="00276AA2" w:rsidP="00276AA2">
      <w:pPr>
        <w:spacing w:line="360" w:lineRule="auto"/>
        <w:jc w:val="both"/>
        <w:rPr>
          <w:u w:val="single"/>
        </w:rPr>
      </w:pPr>
      <w:r>
        <w:t xml:space="preserve">             </w:t>
      </w:r>
      <w:r>
        <w:rPr>
          <w:u w:val="single"/>
        </w:rPr>
        <w:t>Connection</w:t>
      </w:r>
    </w:p>
    <w:p w:rsidR="00276AA2" w:rsidRDefault="00276AA2" w:rsidP="00276AA2">
      <w:pPr>
        <w:numPr>
          <w:ilvl w:val="1"/>
          <w:numId w:val="9"/>
        </w:numPr>
        <w:tabs>
          <w:tab w:val="num" w:pos="2160"/>
        </w:tabs>
        <w:spacing w:line="360" w:lineRule="auto"/>
        <w:jc w:val="both"/>
      </w:pPr>
      <w:proofErr w:type="spellStart"/>
      <w:r>
        <w:t>Sql</w:t>
      </w:r>
      <w:proofErr w:type="spellEnd"/>
      <w:r>
        <w:t xml:space="preserve"> Connection  </w:t>
      </w: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Default="00F60DF3" w:rsidP="00F60DF3">
      <w:pPr>
        <w:tabs>
          <w:tab w:val="num" w:pos="2160"/>
        </w:tabs>
        <w:spacing w:line="360" w:lineRule="auto"/>
        <w:jc w:val="both"/>
      </w:pPr>
    </w:p>
    <w:p w:rsidR="00F60DF3" w:rsidRPr="008C41E5" w:rsidRDefault="00F60DF3" w:rsidP="00F60DF3">
      <w:pPr>
        <w:pStyle w:val="ListParagraph"/>
        <w:ind w:left="360"/>
        <w:jc w:val="center"/>
        <w:rPr>
          <w:rFonts w:ascii="Bookman Old Style" w:hAnsi="Bookman Old Style"/>
          <w:b/>
          <w:bCs/>
          <w:sz w:val="36"/>
          <w:szCs w:val="36"/>
        </w:rPr>
      </w:pPr>
      <w:r w:rsidRPr="008C41E5">
        <w:rPr>
          <w:rFonts w:ascii="Bookman Old Style" w:hAnsi="Bookman Old Style"/>
          <w:b/>
          <w:bCs/>
          <w:sz w:val="36"/>
          <w:szCs w:val="36"/>
          <w:u w:val="single"/>
        </w:rPr>
        <w:lastRenderedPageBreak/>
        <w:t>PROBLEM ANALYSIS</w:t>
      </w:r>
    </w:p>
    <w:p w:rsidR="00F60DF3" w:rsidRPr="008C41E5"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99" w:after="99" w:line="360" w:lineRule="auto"/>
        <w:rPr>
          <w:rFonts w:ascii="Bookman Old Style" w:hAnsi="Bookman Old Style"/>
          <w:b/>
          <w:bCs/>
          <w:sz w:val="32"/>
          <w:szCs w:val="32"/>
          <w:u w:val="single"/>
        </w:rPr>
      </w:pPr>
      <w:r w:rsidRPr="008C41E5">
        <w:rPr>
          <w:rFonts w:ascii="Bookman Old Style" w:hAnsi="Bookman Old Style"/>
          <w:b/>
          <w:bCs/>
          <w:sz w:val="32"/>
          <w:szCs w:val="32"/>
          <w:u w:val="single"/>
        </w:rPr>
        <w:t>Applications</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rsidRPr="003455B6">
        <w:t xml:space="preserve">The main applications of the </w:t>
      </w:r>
      <w:proofErr w:type="spellStart"/>
      <w:r w:rsidR="00B43F76">
        <w:t>Knol</w:t>
      </w:r>
      <w:proofErr w:type="spellEnd"/>
      <w:r w:rsidR="00B43F76">
        <w:t xml:space="preserve"> Institute Management</w:t>
      </w:r>
      <w:r w:rsidRPr="003455B6">
        <w:t xml:space="preserve"> is the ability of the website to properly show a</w:t>
      </w:r>
      <w:r>
        <w:t xml:space="preserve">nd manage information about students courses offered by institute </w:t>
      </w:r>
      <w:r w:rsidR="00B43F76">
        <w:t>.</w:t>
      </w:r>
      <w:r w:rsidRPr="003455B6">
        <w:t>The administrator has the ability to change ,modify, view and delete  the various details regarding the users and arts. The users have the ability to log in and post their queries and download arts.</w:t>
      </w:r>
    </w:p>
    <w:p w:rsidR="00F60DF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Arial" w:hAnsi="Arial" w:cs="Arial"/>
        </w:rPr>
      </w:pPr>
    </w:p>
    <w:p w:rsidR="00F60DF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Arial" w:hAnsi="Arial" w:cs="Arial"/>
        </w:rPr>
      </w:pPr>
    </w:p>
    <w:p w:rsidR="00F60DF3" w:rsidRPr="008C41E5"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rPr>
          <w:rFonts w:ascii="Bookman Old Style" w:hAnsi="Bookman Old Style" w:cs="Arial"/>
          <w:sz w:val="36"/>
          <w:szCs w:val="36"/>
        </w:rPr>
      </w:pPr>
      <w:r w:rsidRPr="008C41E5">
        <w:rPr>
          <w:rFonts w:ascii="Bookman Old Style" w:hAnsi="Bookman Old Style"/>
          <w:b/>
          <w:bCs/>
          <w:sz w:val="36"/>
          <w:szCs w:val="36"/>
          <w:u w:val="single"/>
        </w:rPr>
        <w:t>Challenges</w:t>
      </w:r>
    </w:p>
    <w:p w:rsidR="00F60DF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Arial" w:hAnsi="Arial" w:cs="Arial"/>
        </w:rPr>
      </w:pP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rsidRPr="003455B6">
        <w:t xml:space="preserve">The challenges mainly lie in detecting attacks like viruses, hacking and also in the implementation of firewall. A virus can enter the system and can disrupt the working of the website. Hacking can be done by some people who want to access some restricted sections of the website (e.g. administrator’s area) and to modify or taper some aspects of the website. </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rsidRPr="003455B6">
        <w:t>Scanning attacks may yield:</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rsidRPr="003455B6">
        <w:t>(i) The method used by viruses to enter the system.</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rsidRPr="003455B6">
        <w:t>(ii) The types of database allowed through a firewall.</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rsidRPr="003455B6">
        <w:t xml:space="preserve">(iii) The paths or ways used by hackers to enter the system </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rsidRPr="003455B6">
        <w:t xml:space="preserve">(iv) The loopholes remaining in the system (or website) which are used by attackers. </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rsidRPr="003455B6">
        <w:t>(v) The server from where the viruses or hackers are gaining access to the system.</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rsidRPr="003455B6">
        <w:t>(vi) The types of viruses able to affect the website.</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rsidRPr="003455B6">
        <w:t>And with the implementation of firewall and other security mechanisms that are designed for it, the On Line Placement System Website safe and secure.</w:t>
      </w:r>
    </w:p>
    <w:p w:rsidR="00F60DF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center"/>
        <w:rPr>
          <w:rFonts w:ascii="Arial" w:hAnsi="Arial" w:cs="Arial"/>
          <w:b/>
          <w:bCs/>
          <w:sz w:val="28"/>
          <w:szCs w:val="28"/>
          <w:u w:val="single"/>
        </w:rPr>
      </w:pPr>
    </w:p>
    <w:p w:rsidR="00F60DF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center"/>
        <w:rPr>
          <w:rFonts w:ascii="Arial" w:hAnsi="Arial" w:cs="Arial"/>
          <w:b/>
          <w:bCs/>
          <w:sz w:val="28"/>
          <w:szCs w:val="28"/>
          <w:u w:val="single"/>
        </w:rPr>
      </w:pPr>
    </w:p>
    <w:p w:rsidR="00F60DF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center"/>
        <w:rPr>
          <w:rFonts w:ascii="Arial" w:hAnsi="Arial" w:cs="Arial"/>
          <w:b/>
          <w:bCs/>
          <w:sz w:val="28"/>
          <w:szCs w:val="28"/>
          <w:u w:val="single"/>
        </w:rPr>
      </w:pPr>
    </w:p>
    <w:p w:rsidR="00F60DF3" w:rsidRPr="00421F8D"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center"/>
        <w:rPr>
          <w:rFonts w:ascii="Bookman Old Style" w:hAnsi="Bookman Old Style"/>
          <w:sz w:val="36"/>
          <w:szCs w:val="36"/>
        </w:rPr>
      </w:pPr>
      <w:r>
        <w:rPr>
          <w:rFonts w:ascii="Arial" w:hAnsi="Arial" w:cs="Arial"/>
          <w:b/>
          <w:bCs/>
          <w:sz w:val="28"/>
          <w:szCs w:val="28"/>
          <w:u w:val="single"/>
        </w:rPr>
        <w:br w:type="page"/>
      </w:r>
      <w:r w:rsidRPr="00421F8D">
        <w:rPr>
          <w:rFonts w:ascii="Bookman Old Style" w:hAnsi="Bookman Old Style"/>
          <w:b/>
          <w:bCs/>
          <w:sz w:val="36"/>
          <w:szCs w:val="36"/>
          <w:u w:val="single"/>
        </w:rPr>
        <w:lastRenderedPageBreak/>
        <w:t>REQUIREMENT ANALYSIS</w:t>
      </w:r>
    </w:p>
    <w:p w:rsidR="00F60DF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rPr>
          <w:rFonts w:ascii="Arial" w:hAnsi="Arial" w:cs="Arial"/>
          <w:b/>
          <w:bCs/>
          <w:sz w:val="28"/>
          <w:szCs w:val="28"/>
          <w:u w:val="single"/>
        </w:rPr>
      </w:pPr>
      <w:r>
        <w:rPr>
          <w:rFonts w:ascii="Arial" w:hAnsi="Arial" w:cs="Arial"/>
          <w:b/>
          <w:bCs/>
          <w:sz w:val="28"/>
          <w:szCs w:val="28"/>
          <w:u w:val="single"/>
        </w:rPr>
        <w:t xml:space="preserve"> </w:t>
      </w:r>
    </w:p>
    <w:p w:rsidR="00F60DF3" w:rsidRPr="00421F8D"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Bookman Old Style" w:hAnsi="Bookman Old Style"/>
          <w:b/>
          <w:bCs/>
          <w:sz w:val="32"/>
          <w:szCs w:val="32"/>
          <w:u w:val="single"/>
        </w:rPr>
      </w:pPr>
      <w:r w:rsidRPr="00421F8D">
        <w:rPr>
          <w:rFonts w:ascii="Bookman Old Style" w:hAnsi="Bookman Old Style"/>
          <w:b/>
          <w:bCs/>
          <w:sz w:val="32"/>
          <w:szCs w:val="32"/>
          <w:u w:val="single"/>
        </w:rPr>
        <w:t>Goal of Thesis</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rsidRPr="003455B6">
        <w:t xml:space="preserve">The goal of our thesis is to develop a website that can be used as an </w:t>
      </w:r>
      <w:r>
        <w:t>institute management application</w:t>
      </w:r>
      <w:r w:rsidRPr="003455B6">
        <w:t xml:space="preserve"> with the features of</w:t>
      </w:r>
      <w:r>
        <w:t xml:space="preserve"> keeping and manage the records of students</w:t>
      </w:r>
      <w:r w:rsidRPr="003455B6">
        <w:t>. The wh</w:t>
      </w:r>
      <w:r>
        <w:t>ole project will be based on CSharp.Net</w:t>
      </w:r>
      <w:r w:rsidRPr="003455B6">
        <w:t xml:space="preserve"> wi</w:t>
      </w:r>
      <w:r>
        <w:t xml:space="preserve">th </w:t>
      </w:r>
      <w:r w:rsidRPr="003455B6">
        <w:t xml:space="preserve">SQL as the database with certain security constraints added to it. </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rsidRPr="003455B6">
        <w:t xml:space="preserve">Our aim is also to implement the Administrator part in to the project so that the server or administrator himself can view, add, delete and modify. </w:t>
      </w:r>
    </w:p>
    <w:p w:rsidR="00F60DF3" w:rsidRPr="009A7A97" w:rsidRDefault="00F60DF3" w:rsidP="00F60DF3">
      <w:pPr>
        <w:pStyle w:val="ListParagraph"/>
        <w:widowControl w:val="0"/>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contextualSpacing w:val="0"/>
        <w:rPr>
          <w:rFonts w:ascii="Bookman Old Style" w:hAnsi="Bookman Old Style"/>
          <w:u w:val="single"/>
        </w:rPr>
      </w:pPr>
      <w:r w:rsidRPr="009A7A97">
        <w:rPr>
          <w:rFonts w:ascii="Bookman Old Style" w:hAnsi="Bookman Old Style"/>
          <w:b/>
          <w:bCs/>
          <w:u w:val="single"/>
        </w:rPr>
        <w:t>Administrator:</w:t>
      </w:r>
      <w:r w:rsidRPr="009A7A97">
        <w:rPr>
          <w:rFonts w:ascii="Bookman Old Style" w:hAnsi="Bookman Old Style"/>
          <w:u w:val="single"/>
        </w:rPr>
        <w:t xml:space="preserve"> </w:t>
      </w:r>
    </w:p>
    <w:p w:rsidR="00F60DF3" w:rsidRPr="003A45D3" w:rsidRDefault="00F60DF3" w:rsidP="00F60DF3">
      <w:pPr>
        <w:pStyle w:val="ListParagraph"/>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ind w:left="0"/>
        <w:contextualSpacing w:val="0"/>
      </w:pPr>
      <w:r>
        <w:t xml:space="preserve">  </w:t>
      </w:r>
      <w:r w:rsidRPr="003A45D3">
        <w:t>Administrator is owner of the institute or the authentic person who manage the record of student regarding the courses they pursuing, regarding their fee structure and teacher allotted to them to their respective course and time slot allotted to them.</w:t>
      </w:r>
    </w:p>
    <w:p w:rsidR="00F60DF3" w:rsidRPr="003A45D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r>
        <w:t xml:space="preserve">                         </w:t>
      </w:r>
      <w:r w:rsidRPr="003A45D3">
        <w:t>He has to see whether the website is working properly and whether the details available in the system are relevant and cor</w:t>
      </w:r>
      <w:r w:rsidR="00B43F76">
        <w:t>rect. He can view, add, modify,</w:t>
      </w:r>
      <w:r w:rsidR="009933F7">
        <w:t xml:space="preserve"> </w:t>
      </w:r>
      <w:r w:rsidRPr="003A45D3">
        <w:t>delete details.</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p>
    <w:p w:rsidR="00F60DF3" w:rsidRPr="009A7A97" w:rsidRDefault="00F60DF3" w:rsidP="00F60DF3">
      <w:pPr>
        <w:pStyle w:val="ListParagraph"/>
        <w:widowControl w:val="0"/>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contextualSpacing w:val="0"/>
        <w:rPr>
          <w:rFonts w:ascii="Bookman Old Style" w:hAnsi="Bookman Old Style"/>
          <w:u w:val="single"/>
        </w:rPr>
      </w:pPr>
      <w:r w:rsidRPr="009A7A97">
        <w:rPr>
          <w:rFonts w:ascii="Bookman Old Style" w:hAnsi="Bookman Old Style"/>
          <w:b/>
          <w:bCs/>
          <w:u w:val="single"/>
        </w:rPr>
        <w:t xml:space="preserve">Database  </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t xml:space="preserve"> </w:t>
      </w:r>
      <w:r w:rsidRPr="003455B6">
        <w:t>The database keeps all the records of all the users i.e. name, course, phone no., dob, city, country,</w:t>
      </w:r>
      <w:r w:rsidR="009933F7">
        <w:t xml:space="preserve"> </w:t>
      </w:r>
      <w:r w:rsidRPr="003455B6">
        <w:t>etc. For creating such records it takes the help of t</w:t>
      </w:r>
      <w:r>
        <w:t xml:space="preserve">ables which is created in the </w:t>
      </w:r>
      <w:r w:rsidRPr="003455B6">
        <w:t>SQL. The tables can have ent</w:t>
      </w:r>
      <w:r>
        <w:t>ries of all the registered students</w:t>
      </w:r>
      <w:r w:rsidRPr="003455B6">
        <w:t xml:space="preserve"> as </w:t>
      </w:r>
      <w:r>
        <w:t>entered by</w:t>
      </w:r>
      <w:r w:rsidRPr="003455B6">
        <w:t xml:space="preserve"> administrators.</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p>
    <w:p w:rsidR="00F60DF3" w:rsidRPr="009A7A97" w:rsidRDefault="00F60DF3" w:rsidP="00F60DF3">
      <w:pPr>
        <w:pStyle w:val="ListParagraph"/>
        <w:widowControl w:val="0"/>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contextualSpacing w:val="0"/>
        <w:rPr>
          <w:rFonts w:ascii="Bookman Old Style" w:hAnsi="Bookman Old Style"/>
          <w:u w:val="single"/>
        </w:rPr>
      </w:pPr>
      <w:r w:rsidRPr="009A7A97">
        <w:rPr>
          <w:rFonts w:ascii="Bookman Old Style" w:hAnsi="Bookman Old Style"/>
          <w:b/>
          <w:bCs/>
          <w:u w:val="single"/>
        </w:rPr>
        <w:t>Clients</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t xml:space="preserve">  </w:t>
      </w:r>
      <w:r w:rsidRPr="003455B6">
        <w:t>Our aim will also to provide efficient way</w:t>
      </w:r>
      <w:r>
        <w:t xml:space="preserve"> through menu driven </w:t>
      </w:r>
      <w:r w:rsidRPr="003455B6">
        <w:t>by w</w:t>
      </w:r>
      <w:r>
        <w:t>hich students can enter to see various qu</w:t>
      </w:r>
      <w:r w:rsidR="009933F7">
        <w:t>e</w:t>
      </w:r>
      <w:r>
        <w:t>ries, ask questions to their respective teacher and play games</w:t>
      </w:r>
      <w:r w:rsidRPr="003455B6">
        <w:t>.</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pPr>
    </w:p>
    <w:p w:rsidR="00F60DF3" w:rsidRPr="009A7A97" w:rsidRDefault="00F60DF3" w:rsidP="00F60DF3">
      <w:pPr>
        <w:pStyle w:val="ListParagraph"/>
        <w:widowControl w:val="0"/>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contextualSpacing w:val="0"/>
        <w:jc w:val="both"/>
        <w:rPr>
          <w:rFonts w:ascii="Bookman Old Style" w:hAnsi="Bookman Old Style"/>
          <w:b/>
          <w:bCs/>
          <w:u w:val="single"/>
        </w:rPr>
      </w:pPr>
      <w:r w:rsidRPr="009A7A97">
        <w:rPr>
          <w:rFonts w:ascii="Bookman Old Style" w:hAnsi="Bookman Old Style"/>
          <w:b/>
          <w:bCs/>
          <w:u w:val="single"/>
        </w:rPr>
        <w:t>Security Constraints</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sz w:val="28"/>
          <w:szCs w:val="28"/>
          <w:u w:val="single"/>
        </w:rPr>
      </w:pPr>
      <w:r>
        <w:t xml:space="preserve"> </w:t>
      </w:r>
      <w:r w:rsidRPr="003455B6">
        <w:t xml:space="preserve">There need to be certain constraints which have to be implemented on the database as well as on the administrator in order to work properly the whole system, such as declaring the primary key, or such constraints in order to keep the database work properly. </w:t>
      </w:r>
    </w:p>
    <w:p w:rsidR="00F60DF3" w:rsidRDefault="00F60DF3" w:rsidP="00AC20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rPr>
          <w:rFonts w:ascii="Bookman Old Style" w:hAnsi="Bookman Old Style"/>
          <w:b/>
          <w:bCs/>
          <w:sz w:val="36"/>
          <w:szCs w:val="36"/>
          <w:u w:val="single"/>
        </w:rPr>
      </w:pPr>
    </w:p>
    <w:p w:rsidR="00F60DF3" w:rsidRPr="004A40C5"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center"/>
        <w:rPr>
          <w:rFonts w:ascii="Bookman Old Style" w:hAnsi="Bookman Old Style" w:cs="Arial"/>
          <w:b/>
          <w:bCs/>
          <w:sz w:val="36"/>
          <w:szCs w:val="36"/>
          <w:u w:val="single"/>
        </w:rPr>
      </w:pPr>
      <w:r w:rsidRPr="004A40C5">
        <w:rPr>
          <w:rFonts w:ascii="Bookman Old Style" w:hAnsi="Bookman Old Style"/>
          <w:b/>
          <w:bCs/>
          <w:sz w:val="36"/>
          <w:szCs w:val="36"/>
          <w:u w:val="single"/>
        </w:rPr>
        <w:lastRenderedPageBreak/>
        <w:t>FEASIBILTY STUDY</w:t>
      </w:r>
    </w:p>
    <w:p w:rsidR="00F60DF3" w:rsidRDefault="00F60DF3" w:rsidP="00F60DF3">
      <w:pPr>
        <w:tabs>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line="360" w:lineRule="auto"/>
        <w:ind w:left="2160" w:firstLine="720"/>
        <w:rPr>
          <w:rFonts w:ascii="Arial" w:hAnsi="Arial" w:cs="Arial"/>
          <w:b/>
          <w:bCs/>
          <w:sz w:val="28"/>
          <w:szCs w:val="28"/>
          <w:u w:val="single"/>
        </w:rPr>
      </w:pP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rsidRPr="003455B6">
        <w:t>The software is said to have life cycle composed of several phases.</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rsidRPr="003455B6">
        <w:t>At the feasibility stage, it is desirable that two or three different configuration will be pursed that satisfy the key technical requirement but which represent different level of ambition and cost.</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rsidRPr="003455B6">
        <w:t>Feasibility is the determination of whether or not a project is worth doing. A feasibility study is carried out select a best system that mate performance requirements.</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rsidRPr="003455B6">
        <w:t>The data collected during primary investigation examines system feasibilities that is likelihood that the system will be beneficial to the organization. Four tests for feasibility study are as follows:-</w:t>
      </w:r>
    </w:p>
    <w:p w:rsidR="00F60DF3" w:rsidRPr="004A40C5" w:rsidRDefault="00F60DF3" w:rsidP="00F60DF3">
      <w:pPr>
        <w:widowControl w:val="0"/>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rPr>
          <w:b/>
          <w:bCs/>
          <w:u w:val="single"/>
        </w:rPr>
      </w:pPr>
      <w:r w:rsidRPr="004A40C5">
        <w:rPr>
          <w:rFonts w:ascii="Bookman Old Style" w:hAnsi="Bookman Old Style"/>
          <w:b/>
          <w:bCs/>
          <w:sz w:val="28"/>
          <w:szCs w:val="28"/>
          <w:u w:val="single"/>
        </w:rPr>
        <w:t>Technical Feasibility</w:t>
      </w:r>
      <w:r w:rsidRPr="004A40C5">
        <w:rPr>
          <w:b/>
          <w:bCs/>
          <w:sz w:val="28"/>
          <w:szCs w:val="28"/>
          <w:u w:val="single"/>
        </w:rPr>
        <w:t>:</w:t>
      </w:r>
      <w:r w:rsidRPr="004A40C5">
        <w:rPr>
          <w:rFonts w:ascii="Arial" w:hAnsi="Arial" w:cs="Arial"/>
        </w:rPr>
        <w:t xml:space="preserve">  </w:t>
      </w:r>
      <w:r w:rsidRPr="003455B6">
        <w:t xml:space="preserve">This is concerned with specifying equipment and software that  </w:t>
      </w:r>
      <w:proofErr w:type="spellStart"/>
      <w:r w:rsidRPr="003455B6">
        <w:t>w ill</w:t>
      </w:r>
      <w:proofErr w:type="spellEnd"/>
      <w:r w:rsidRPr="003455B6">
        <w:t xml:space="preserve"> successfully satisfy the use considerably, but might include</w:t>
      </w:r>
    </w:p>
    <w:p w:rsidR="00F60DF3" w:rsidRPr="003455B6" w:rsidRDefault="00F60DF3" w:rsidP="00F60DF3">
      <w:pPr>
        <w:widowControl w:val="0"/>
        <w:numPr>
          <w:ilvl w:val="1"/>
          <w:numId w:val="12"/>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line="360" w:lineRule="auto"/>
      </w:pPr>
      <w:r w:rsidRPr="003455B6">
        <w:t>The feasibility to produce output in a given time because system is fast enough to handle multiple users.</w:t>
      </w:r>
    </w:p>
    <w:p w:rsidR="00F60DF3" w:rsidRPr="003455B6" w:rsidRDefault="00F60DF3" w:rsidP="00F60DF3">
      <w:pPr>
        <w:widowControl w:val="0"/>
        <w:numPr>
          <w:ilvl w:val="1"/>
          <w:numId w:val="12"/>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line="360" w:lineRule="auto"/>
      </w:pPr>
      <w:r w:rsidRPr="003455B6">
        <w:t>Response time under certain circumstances and ability to process a certain volume of transaction of a particular speed.</w:t>
      </w:r>
    </w:p>
    <w:p w:rsidR="00F60DF3" w:rsidRDefault="00F60DF3" w:rsidP="00F60DF3">
      <w:pPr>
        <w:widowControl w:val="0"/>
        <w:numPr>
          <w:ilvl w:val="1"/>
          <w:numId w:val="12"/>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line="360" w:lineRule="auto"/>
        <w:rPr>
          <w:rFonts w:ascii="Arial" w:hAnsi="Arial" w:cs="Arial"/>
        </w:rPr>
      </w:pPr>
      <w:r w:rsidRPr="003455B6">
        <w:t>Feasibility to communicate data to distant location</w:t>
      </w:r>
      <w:r>
        <w:rPr>
          <w:rFonts w:ascii="Arial" w:hAnsi="Arial" w:cs="Arial"/>
        </w:rPr>
        <w:t>.</w:t>
      </w:r>
    </w:p>
    <w:p w:rsidR="00F60DF3" w:rsidRPr="003455B6"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rPr>
          <w:sz w:val="28"/>
          <w:szCs w:val="28"/>
        </w:rPr>
      </w:pPr>
    </w:p>
    <w:p w:rsidR="00F60DF3" w:rsidRPr="003455B6" w:rsidRDefault="00F60DF3" w:rsidP="00F60DF3">
      <w:pPr>
        <w:widowControl w:val="0"/>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jc w:val="both"/>
      </w:pPr>
      <w:proofErr w:type="spellStart"/>
      <w:r w:rsidRPr="004A40C5">
        <w:rPr>
          <w:rFonts w:ascii="Bookman Old Style" w:hAnsi="Bookman Old Style"/>
          <w:b/>
          <w:bCs/>
          <w:sz w:val="28"/>
          <w:szCs w:val="28"/>
          <w:u w:val="single"/>
        </w:rPr>
        <w:t>Economical</w:t>
      </w:r>
      <w:proofErr w:type="spellEnd"/>
      <w:r w:rsidRPr="004A40C5">
        <w:rPr>
          <w:rFonts w:ascii="Bookman Old Style" w:hAnsi="Bookman Old Style"/>
          <w:b/>
          <w:bCs/>
          <w:sz w:val="28"/>
          <w:szCs w:val="28"/>
          <w:u w:val="single"/>
        </w:rPr>
        <w:t xml:space="preserve"> Feasibility</w:t>
      </w:r>
      <w:r w:rsidRPr="003455B6">
        <w:rPr>
          <w:b/>
          <w:bCs/>
          <w:sz w:val="28"/>
          <w:szCs w:val="28"/>
          <w:u w:val="single"/>
        </w:rPr>
        <w:t>:</w:t>
      </w:r>
      <w:r>
        <w:rPr>
          <w:rFonts w:ascii="Arial" w:hAnsi="Arial" w:cs="Arial"/>
        </w:rPr>
        <w:t xml:space="preserve">  </w:t>
      </w:r>
      <w:r w:rsidRPr="003455B6">
        <w:t>Economic analysis is the most frequently used technique used for evaluating the effectiveness of a proposed system. More commonly known as cost/benefit analysis the procedure is to determine the benefits and savings that are expected from a proposed system and compared them with cost. Though the cost of installing the system may appear high, it is one time investment. The resulting benefits is that automation results in turnaround time. The resulting cost/benefit ratio is favorable.</w:t>
      </w:r>
    </w:p>
    <w:p w:rsidR="00F60DF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Arial" w:hAnsi="Arial" w:cs="Arial"/>
          <w:b/>
          <w:bCs/>
          <w:u w:val="single"/>
        </w:rPr>
      </w:pPr>
    </w:p>
    <w:p w:rsidR="00F60DF3" w:rsidRDefault="00F60DF3" w:rsidP="00F60DF3">
      <w:pPr>
        <w:widowControl w:val="0"/>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jc w:val="both"/>
      </w:pPr>
      <w:r w:rsidRPr="004A40C5">
        <w:rPr>
          <w:rFonts w:ascii="Bookman Old Style" w:hAnsi="Bookman Old Style"/>
          <w:b/>
          <w:bCs/>
          <w:sz w:val="28"/>
          <w:szCs w:val="28"/>
          <w:u w:val="single"/>
        </w:rPr>
        <w:t>Operational Feasibility</w:t>
      </w:r>
      <w:r w:rsidRPr="004A40C5">
        <w:rPr>
          <w:rFonts w:ascii="Arial" w:hAnsi="Arial" w:cs="Arial"/>
          <w:b/>
          <w:bCs/>
          <w:sz w:val="28"/>
          <w:szCs w:val="28"/>
          <w:u w:val="single"/>
        </w:rPr>
        <w:t>:</w:t>
      </w:r>
      <w:r w:rsidRPr="004A40C5">
        <w:rPr>
          <w:rFonts w:ascii="Arial" w:hAnsi="Arial" w:cs="Arial"/>
          <w:sz w:val="28"/>
          <w:szCs w:val="28"/>
        </w:rPr>
        <w:t xml:space="preserve"> </w:t>
      </w:r>
      <w:r w:rsidRPr="004A40C5">
        <w:rPr>
          <w:rFonts w:ascii="Arial" w:hAnsi="Arial" w:cs="Arial"/>
        </w:rPr>
        <w:t xml:space="preserve"> </w:t>
      </w:r>
      <w:r w:rsidRPr="003455B6">
        <w:t>It is mainly related to human organizational as social aspects. The points to be considered are - The system interface is standard, user friendly and provides extensive help. Hence no special training is not required.</w:t>
      </w:r>
    </w:p>
    <w:p w:rsidR="00F60DF3" w:rsidRPr="003455B6" w:rsidRDefault="00F60DF3" w:rsidP="00F60DF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pPr>
    </w:p>
    <w:p w:rsidR="00F60DF3" w:rsidRPr="003455B6" w:rsidRDefault="00F60DF3" w:rsidP="00F60DF3">
      <w:pPr>
        <w:widowControl w:val="0"/>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360" w:lineRule="auto"/>
        <w:jc w:val="both"/>
      </w:pPr>
      <w:r w:rsidRPr="004A40C5">
        <w:rPr>
          <w:rFonts w:ascii="Bookman Old Style" w:hAnsi="Bookman Old Style"/>
          <w:b/>
          <w:bCs/>
          <w:sz w:val="28"/>
          <w:szCs w:val="28"/>
          <w:u w:val="single"/>
        </w:rPr>
        <w:lastRenderedPageBreak/>
        <w:t>Social Feasibility</w:t>
      </w:r>
      <w:r w:rsidRPr="003455B6">
        <w:rPr>
          <w:b/>
          <w:bCs/>
          <w:sz w:val="28"/>
          <w:szCs w:val="28"/>
          <w:u w:val="single"/>
        </w:rPr>
        <w:t>:</w:t>
      </w:r>
      <w:r>
        <w:rPr>
          <w:rFonts w:ascii="Arial" w:hAnsi="Arial" w:cs="Arial"/>
          <w:sz w:val="28"/>
          <w:szCs w:val="28"/>
        </w:rPr>
        <w:t xml:space="preserve"> </w:t>
      </w:r>
      <w:r>
        <w:rPr>
          <w:rFonts w:ascii="Arial" w:hAnsi="Arial" w:cs="Arial"/>
        </w:rPr>
        <w:t xml:space="preserve"> </w:t>
      </w:r>
      <w:r w:rsidRPr="003455B6">
        <w:t>Social feasibility is determination of whether a proposed project will be acceptable to people or not, So this project is totally Social and Feasible</w:t>
      </w:r>
    </w:p>
    <w:p w:rsidR="00276AA2" w:rsidRDefault="00276AA2"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F60DF3" w:rsidRDefault="00F60DF3" w:rsidP="00276AA2">
      <w:pPr>
        <w:tabs>
          <w:tab w:val="num" w:pos="2160"/>
        </w:tabs>
        <w:spacing w:line="360" w:lineRule="auto"/>
        <w:ind w:left="1440"/>
        <w:jc w:val="both"/>
      </w:pPr>
    </w:p>
    <w:p w:rsidR="00AC2055" w:rsidRDefault="00AC2055"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360" w:lineRule="auto"/>
        <w:jc w:val="center"/>
        <w:rPr>
          <w:rFonts w:ascii="Bookman Old Style" w:hAnsi="Bookman Old Style"/>
          <w:b/>
          <w:bCs/>
          <w:sz w:val="36"/>
          <w:szCs w:val="36"/>
          <w:u w:val="single"/>
        </w:rPr>
      </w:pPr>
    </w:p>
    <w:p w:rsidR="00AC2055" w:rsidRDefault="00AC2055"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360" w:lineRule="auto"/>
        <w:jc w:val="center"/>
        <w:rPr>
          <w:rFonts w:ascii="Bookman Old Style" w:hAnsi="Bookman Old Style"/>
          <w:b/>
          <w:bCs/>
          <w:sz w:val="36"/>
          <w:szCs w:val="36"/>
          <w:u w:val="single"/>
        </w:rPr>
      </w:pPr>
    </w:p>
    <w:p w:rsidR="00F60DF3" w:rsidRPr="004A40C5"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360" w:lineRule="auto"/>
        <w:jc w:val="center"/>
        <w:rPr>
          <w:rFonts w:ascii="Bookman Old Style" w:hAnsi="Bookman Old Style"/>
          <w:b/>
          <w:bCs/>
          <w:sz w:val="36"/>
          <w:szCs w:val="36"/>
          <w:u w:val="single"/>
        </w:rPr>
      </w:pPr>
      <w:r w:rsidRPr="004A40C5">
        <w:rPr>
          <w:rFonts w:ascii="Bookman Old Style" w:hAnsi="Bookman Old Style"/>
          <w:b/>
          <w:bCs/>
          <w:sz w:val="36"/>
          <w:szCs w:val="36"/>
          <w:u w:val="single"/>
        </w:rPr>
        <w:lastRenderedPageBreak/>
        <w:t>DESIGN PHASE</w:t>
      </w:r>
    </w:p>
    <w:p w:rsidR="00F60DF3" w:rsidRPr="00B751B3" w:rsidRDefault="00F60DF3" w:rsidP="00F60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360" w:lineRule="auto"/>
      </w:pPr>
      <w:r w:rsidRPr="00B751B3">
        <w:t>The design phase involves converting the informational, functional, and network requirements identified during the initiation and planning phases into unified design specifications that developers use to script programs during the development phase. Program designs are constructed in various ways. Using a top-down approach, designers first identify and link major program components and interfaces, then expand design layouts as they identify and link smaller subsystems and connections. Using a bottom-up approach, designers first identify and link minor program components and interfaces, then expand design layouts as they i</w:t>
      </w:r>
      <w:r>
        <w:t xml:space="preserve">dentify and link larger systems </w:t>
      </w:r>
      <w:r w:rsidRPr="00B751B3">
        <w:t>and connections.</w:t>
      </w:r>
      <w:r w:rsidRPr="00B751B3">
        <w:br/>
        <w:t>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w:t>
      </w:r>
    </w:p>
    <w:p w:rsidR="00F60DF3" w:rsidRPr="00B751B3" w:rsidRDefault="00F60DF3" w:rsidP="00F60DF3">
      <w:pPr>
        <w:tabs>
          <w:tab w:val="left" w:pos="18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100" w:after="100" w:line="360" w:lineRule="auto"/>
        <w:ind w:left="180"/>
        <w:jc w:val="both"/>
      </w:pPr>
      <w:r w:rsidRPr="00B751B3">
        <w:t>Designers should carefully document completed designs. Detailed documentation enhances a programmer’s ability to develop programs and modify them after they are placed in production. The documentation also helps management ensure final programs are consistent with original goals and specifications. Organizations should create initial testing, conversion, implementation, and training plans during the design phase. Additionally, they should draft user, operator, and maintenance manuals.</w:t>
      </w:r>
    </w:p>
    <w:p w:rsidR="00F60DF3" w:rsidRPr="00B751B3" w:rsidRDefault="00F60DF3" w:rsidP="00F60DF3">
      <w:pPr>
        <w:tabs>
          <w:tab w:val="left" w:pos="18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100" w:after="100" w:line="360" w:lineRule="auto"/>
        <w:ind w:left="180"/>
        <w:jc w:val="both"/>
      </w:pPr>
      <w:r w:rsidRPr="00B751B3">
        <w:t>For design of the website project:</w:t>
      </w:r>
    </w:p>
    <w:p w:rsidR="00F60DF3" w:rsidRPr="00B751B3" w:rsidRDefault="00F60DF3" w:rsidP="00F60DF3">
      <w:pPr>
        <w:pStyle w:val="ListParagraph"/>
        <w:widowControl w:val="0"/>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100" w:line="360" w:lineRule="auto"/>
        <w:ind w:left="900" w:hanging="360"/>
        <w:contextualSpacing w:val="0"/>
        <w:jc w:val="both"/>
      </w:pPr>
      <w:r w:rsidRPr="00B751B3">
        <w:t>First Database has to be designed which can be used to handle all the requirements of the users.</w:t>
      </w:r>
    </w:p>
    <w:p w:rsidR="00F60DF3" w:rsidRPr="00B751B3" w:rsidRDefault="00F60DF3" w:rsidP="00F60DF3">
      <w:pPr>
        <w:pStyle w:val="ListParagraph"/>
        <w:widowControl w:val="0"/>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100" w:line="360" w:lineRule="auto"/>
        <w:ind w:left="900" w:hanging="360"/>
        <w:contextualSpacing w:val="0"/>
        <w:jc w:val="both"/>
      </w:pPr>
      <w:r w:rsidRPr="00B751B3">
        <w:t xml:space="preserve"> The basic structure of the website has to be designed.</w:t>
      </w:r>
    </w:p>
    <w:p w:rsidR="00F60DF3" w:rsidRPr="00B751B3" w:rsidRDefault="00F60DF3" w:rsidP="00F60DF3">
      <w:pPr>
        <w:pStyle w:val="ListParagraph"/>
        <w:widowControl w:val="0"/>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100" w:line="360" w:lineRule="auto"/>
        <w:ind w:left="900" w:hanging="360"/>
        <w:contextualSpacing w:val="0"/>
        <w:jc w:val="both"/>
      </w:pPr>
      <w:r w:rsidRPr="00B751B3">
        <w:t xml:space="preserve"> The main template to be used for the website is designed. </w:t>
      </w: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276AA2" w:rsidP="00276AA2">
      <w:pPr>
        <w:rPr>
          <w:sz w:val="28"/>
          <w:szCs w:val="32"/>
        </w:rPr>
      </w:pPr>
    </w:p>
    <w:p w:rsidR="00276AA2" w:rsidRDefault="00191250" w:rsidP="00191250">
      <w:pPr>
        <w:jc w:val="center"/>
        <w:rPr>
          <w:b/>
          <w:sz w:val="28"/>
          <w:szCs w:val="32"/>
        </w:rPr>
      </w:pPr>
      <w:r w:rsidRPr="00191250">
        <w:rPr>
          <w:b/>
          <w:sz w:val="28"/>
          <w:szCs w:val="32"/>
        </w:rPr>
        <w:t>ER Diagram</w:t>
      </w:r>
    </w:p>
    <w:p w:rsidR="00191250" w:rsidRDefault="00191250" w:rsidP="00191250">
      <w:pPr>
        <w:jc w:val="center"/>
        <w:rPr>
          <w:b/>
          <w:sz w:val="28"/>
          <w:szCs w:val="32"/>
        </w:rPr>
      </w:pPr>
    </w:p>
    <w:p w:rsidR="00191250" w:rsidRDefault="00191250" w:rsidP="00191250">
      <w:pPr>
        <w:jc w:val="center"/>
        <w:rPr>
          <w:b/>
          <w:sz w:val="28"/>
          <w:szCs w:val="32"/>
        </w:rPr>
      </w:pPr>
    </w:p>
    <w:p w:rsidR="00191250" w:rsidRDefault="00191250" w:rsidP="00191250">
      <w:pPr>
        <w:jc w:val="center"/>
        <w:rPr>
          <w:b/>
          <w:sz w:val="28"/>
          <w:szCs w:val="32"/>
        </w:rPr>
      </w:pPr>
    </w:p>
    <w:p w:rsidR="00191250" w:rsidRDefault="00191250" w:rsidP="00191250">
      <w:pPr>
        <w:jc w:val="center"/>
        <w:rPr>
          <w:b/>
          <w:sz w:val="28"/>
          <w:szCs w:val="32"/>
        </w:rPr>
      </w:pPr>
    </w:p>
    <w:p w:rsidR="00191250" w:rsidRDefault="00191250" w:rsidP="00191250">
      <w:pPr>
        <w:jc w:val="center"/>
        <w:rPr>
          <w:b/>
          <w:sz w:val="28"/>
          <w:szCs w:val="32"/>
        </w:rPr>
      </w:pPr>
    </w:p>
    <w:p w:rsidR="00191250" w:rsidRPr="00191250" w:rsidRDefault="00191250" w:rsidP="00191250">
      <w:pPr>
        <w:jc w:val="center"/>
        <w:rPr>
          <w:b/>
        </w:rPr>
      </w:pPr>
    </w:p>
    <w:p w:rsidR="00191250" w:rsidRDefault="00191250">
      <w:pPr>
        <w:rPr>
          <w:b/>
        </w:rPr>
      </w:pPr>
      <w:r>
        <w:rPr>
          <w:b/>
          <w:noProof/>
          <w:sz w:val="28"/>
          <w:szCs w:val="32"/>
          <w:lang w:val="en-IN" w:eastAsia="en-IN"/>
        </w:rPr>
        <w:drawing>
          <wp:inline distT="0" distB="0" distL="0" distR="0">
            <wp:extent cx="5943600" cy="3333750"/>
            <wp:effectExtent l="19050" t="0" r="0" b="0"/>
            <wp:docPr id="12" name="Picture 1" descr="C:\Users\Dell\Desktop\jassi\jass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jassi\jassiER.jpg"/>
                    <pic:cNvPicPr>
                      <a:picLocks noChangeAspect="1" noChangeArrowheads="1"/>
                    </pic:cNvPicPr>
                  </pic:nvPicPr>
                  <pic:blipFill>
                    <a:blip r:embed="rId18"/>
                    <a:srcRect/>
                    <a:stretch>
                      <a:fillRect/>
                    </a:stretch>
                  </pic:blipFill>
                  <pic:spPr bwMode="auto">
                    <a:xfrm>
                      <a:off x="0" y="0"/>
                      <a:ext cx="5943600" cy="3333750"/>
                    </a:xfrm>
                    <a:prstGeom prst="rect">
                      <a:avLst/>
                    </a:prstGeom>
                    <a:noFill/>
                    <a:ln w="9525">
                      <a:noFill/>
                      <a:miter lim="800000"/>
                      <a:headEnd/>
                      <a:tailEnd/>
                    </a:ln>
                  </pic:spPr>
                </pic:pic>
              </a:graphicData>
            </a:graphic>
          </wp:inline>
        </w:drawing>
      </w: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rsidP="00191250">
      <w:pPr>
        <w:jc w:val="center"/>
        <w:rPr>
          <w:b/>
        </w:rPr>
      </w:pPr>
      <w:r>
        <w:rPr>
          <w:b/>
        </w:rPr>
        <w:lastRenderedPageBreak/>
        <w:t>DFD LEVEL 0</w:t>
      </w: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r>
        <w:rPr>
          <w:b/>
          <w:noProof/>
          <w:lang w:val="en-IN" w:eastAsia="en-IN"/>
        </w:rPr>
        <w:drawing>
          <wp:inline distT="0" distB="0" distL="0" distR="0">
            <wp:extent cx="5943600" cy="3095625"/>
            <wp:effectExtent l="19050" t="0" r="0" b="0"/>
            <wp:docPr id="13" name="Picture 2" descr="C:\Users\Dell\Desktop\jassi\jassi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jassi\jassi_0.jpg"/>
                    <pic:cNvPicPr>
                      <a:picLocks noChangeAspect="1" noChangeArrowheads="1"/>
                    </pic:cNvPicPr>
                  </pic:nvPicPr>
                  <pic:blipFill>
                    <a:blip r:embed="rId19"/>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r>
        <w:rPr>
          <w:b/>
        </w:rPr>
        <w:lastRenderedPageBreak/>
        <w:t>DFD LEVEL 1</w:t>
      </w: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r>
        <w:rPr>
          <w:b/>
          <w:noProof/>
          <w:lang w:val="en-IN" w:eastAsia="en-IN"/>
        </w:rPr>
        <w:drawing>
          <wp:inline distT="0" distB="0" distL="0" distR="0">
            <wp:extent cx="5943600" cy="4495800"/>
            <wp:effectExtent l="19050" t="0" r="0" b="0"/>
            <wp:docPr id="14" name="Picture 3" descr="C:\Users\Dell\Desktop\jassi\jass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jassi\jassi_1.jpg"/>
                    <pic:cNvPicPr>
                      <a:picLocks noChangeAspect="1" noChangeArrowheads="1"/>
                    </pic:cNvPicPr>
                  </pic:nvPicPr>
                  <pic:blipFill>
                    <a:blip r:embed="rId20"/>
                    <a:srcRect/>
                    <a:stretch>
                      <a:fillRect/>
                    </a:stretch>
                  </pic:blipFill>
                  <pic:spPr bwMode="auto">
                    <a:xfrm>
                      <a:off x="0" y="0"/>
                      <a:ext cx="5943600" cy="4495800"/>
                    </a:xfrm>
                    <a:prstGeom prst="rect">
                      <a:avLst/>
                    </a:prstGeom>
                    <a:noFill/>
                    <a:ln w="9525">
                      <a:noFill/>
                      <a:miter lim="800000"/>
                      <a:headEnd/>
                      <a:tailEnd/>
                    </a:ln>
                  </pic:spPr>
                </pic:pic>
              </a:graphicData>
            </a:graphic>
          </wp:inline>
        </w:drawing>
      </w: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r>
        <w:rPr>
          <w:b/>
        </w:rPr>
        <w:t>DFD LEVEL 2</w:t>
      </w: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r>
        <w:rPr>
          <w:b/>
          <w:noProof/>
          <w:lang w:val="en-IN" w:eastAsia="en-IN"/>
        </w:rPr>
        <w:drawing>
          <wp:inline distT="0" distB="0" distL="0" distR="0">
            <wp:extent cx="5838825" cy="3990975"/>
            <wp:effectExtent l="19050" t="0" r="9525" b="0"/>
            <wp:docPr id="15" name="Picture 4" descr="C:\Users\Dell\Desktop\jassi\jass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jassi\jassi_2.jpg"/>
                    <pic:cNvPicPr>
                      <a:picLocks noChangeAspect="1" noChangeArrowheads="1"/>
                    </pic:cNvPicPr>
                  </pic:nvPicPr>
                  <pic:blipFill>
                    <a:blip r:embed="rId21"/>
                    <a:srcRect/>
                    <a:stretch>
                      <a:fillRect/>
                    </a:stretch>
                  </pic:blipFill>
                  <pic:spPr bwMode="auto">
                    <a:xfrm>
                      <a:off x="0" y="0"/>
                      <a:ext cx="5838825" cy="3990975"/>
                    </a:xfrm>
                    <a:prstGeom prst="rect">
                      <a:avLst/>
                    </a:prstGeom>
                    <a:noFill/>
                    <a:ln w="9525">
                      <a:noFill/>
                      <a:miter lim="800000"/>
                      <a:headEnd/>
                      <a:tailEnd/>
                    </a:ln>
                  </pic:spPr>
                </pic:pic>
              </a:graphicData>
            </a:graphic>
          </wp:inline>
        </w:drawing>
      </w: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r>
        <w:rPr>
          <w:b/>
        </w:rPr>
        <w:t>DFD LEVEL 2</w:t>
      </w: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r>
        <w:rPr>
          <w:b/>
          <w:noProof/>
          <w:lang w:val="en-IN" w:eastAsia="en-IN"/>
        </w:rPr>
        <w:drawing>
          <wp:inline distT="0" distB="0" distL="0" distR="0">
            <wp:extent cx="4962525" cy="3705225"/>
            <wp:effectExtent l="19050" t="0" r="9525" b="0"/>
            <wp:docPr id="16" name="Picture 5" descr="C:\Users\Dell\Desktop\jassi\jassi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jassi\jassi_3.jpg"/>
                    <pic:cNvPicPr>
                      <a:picLocks noChangeAspect="1" noChangeArrowheads="1"/>
                    </pic:cNvPicPr>
                  </pic:nvPicPr>
                  <pic:blipFill>
                    <a:blip r:embed="rId22"/>
                    <a:srcRect/>
                    <a:stretch>
                      <a:fillRect/>
                    </a:stretch>
                  </pic:blipFill>
                  <pic:spPr bwMode="auto">
                    <a:xfrm>
                      <a:off x="0" y="0"/>
                      <a:ext cx="4962525" cy="3705225"/>
                    </a:xfrm>
                    <a:prstGeom prst="rect">
                      <a:avLst/>
                    </a:prstGeom>
                    <a:noFill/>
                    <a:ln w="9525">
                      <a:noFill/>
                      <a:miter lim="800000"/>
                      <a:headEnd/>
                      <a:tailEnd/>
                    </a:ln>
                  </pic:spPr>
                </pic:pic>
              </a:graphicData>
            </a:graphic>
          </wp:inline>
        </w:drawing>
      </w:r>
    </w:p>
    <w:p w:rsidR="00191250" w:rsidRDefault="00191250" w:rsidP="00191250">
      <w:pPr>
        <w:jc w:val="cente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rsidP="00191250">
      <w:pPr>
        <w:jc w:val="center"/>
        <w:rPr>
          <w:b/>
        </w:rPr>
      </w:pPr>
      <w:r>
        <w:rPr>
          <w:b/>
        </w:rPr>
        <w:lastRenderedPageBreak/>
        <w:t>DFD LEVEL 3</w:t>
      </w: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p>
    <w:p w:rsidR="00191250" w:rsidRDefault="00191250" w:rsidP="00191250">
      <w:pPr>
        <w:jc w:val="center"/>
        <w:rPr>
          <w:b/>
        </w:rPr>
      </w:pPr>
      <w:r>
        <w:rPr>
          <w:b/>
          <w:noProof/>
          <w:lang w:val="en-IN" w:eastAsia="en-IN"/>
        </w:rPr>
        <w:drawing>
          <wp:inline distT="0" distB="0" distL="0" distR="0">
            <wp:extent cx="5791200" cy="3238500"/>
            <wp:effectExtent l="19050" t="0" r="0" b="0"/>
            <wp:docPr id="17" name="Picture 6" descr="C:\Users\Dell\Desktop\jassi\jass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jassi\jassi4.jpg"/>
                    <pic:cNvPicPr>
                      <a:picLocks noChangeAspect="1" noChangeArrowheads="1"/>
                    </pic:cNvPicPr>
                  </pic:nvPicPr>
                  <pic:blipFill>
                    <a:blip r:embed="rId23"/>
                    <a:srcRect/>
                    <a:stretch>
                      <a:fillRect/>
                    </a:stretch>
                  </pic:blipFill>
                  <pic:spPr bwMode="auto">
                    <a:xfrm>
                      <a:off x="0" y="0"/>
                      <a:ext cx="5791200" cy="3238500"/>
                    </a:xfrm>
                    <a:prstGeom prst="rect">
                      <a:avLst/>
                    </a:prstGeom>
                    <a:noFill/>
                    <a:ln w="9525">
                      <a:noFill/>
                      <a:miter lim="800000"/>
                      <a:headEnd/>
                      <a:tailEnd/>
                    </a:ln>
                  </pic:spPr>
                </pic:pic>
              </a:graphicData>
            </a:graphic>
          </wp:inline>
        </w:drawing>
      </w: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rsidP="00191250">
      <w:pPr>
        <w:jc w:val="center"/>
        <w:rPr>
          <w:b/>
        </w:rPr>
      </w:pPr>
      <w:r>
        <w:rPr>
          <w:b/>
        </w:rPr>
        <w:lastRenderedPageBreak/>
        <w:t>IMPLEMENTATION</w:t>
      </w:r>
    </w:p>
    <w:p w:rsidR="00191250" w:rsidRDefault="00191250" w:rsidP="00191250">
      <w:pPr>
        <w:jc w:val="center"/>
        <w:rPr>
          <w:b/>
        </w:rPr>
      </w:pPr>
    </w:p>
    <w:p w:rsidR="00191250" w:rsidRDefault="00191250" w:rsidP="00191250">
      <w:pPr>
        <w:jc w:val="center"/>
        <w:rPr>
          <w:b/>
        </w:rPr>
      </w:pPr>
      <w:r>
        <w:rPr>
          <w:b/>
        </w:rPr>
        <w:t>HOME SCREEN</w:t>
      </w:r>
    </w:p>
    <w:p w:rsidR="00191250" w:rsidRDefault="00191250" w:rsidP="00191250">
      <w:pPr>
        <w:jc w:val="center"/>
        <w:rPr>
          <w:b/>
        </w:rPr>
      </w:pPr>
      <w:r>
        <w:rPr>
          <w:b/>
          <w:noProof/>
          <w:lang w:val="en-IN" w:eastAsia="en-IN"/>
        </w:rPr>
        <w:drawing>
          <wp:inline distT="0" distB="0" distL="0" distR="0">
            <wp:extent cx="5934075" cy="3228975"/>
            <wp:effectExtent l="19050" t="0" r="9525" b="0"/>
            <wp:docPr id="18" name="Picture 7" descr="C:\Users\Dell\Desktop\screenshots\FireShot Screen Capture #008 - 'Knol Developers' - localhost_1030_Knol%20New%20Design%20-%20Copy%2012_Default_a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creenshots\FireShot Screen Capture #008 - 'Knol Developers' - localhost_1030_Knol%20New%20Design%20-%20Copy%2012_Default_aspx.png"/>
                    <pic:cNvPicPr>
                      <a:picLocks noChangeAspect="1" noChangeArrowheads="1"/>
                    </pic:cNvPicPr>
                  </pic:nvPicPr>
                  <pic:blipFill>
                    <a:blip r:embed="rId24"/>
                    <a:srcRect/>
                    <a:stretch>
                      <a:fillRect/>
                    </a:stretch>
                  </pic:blipFill>
                  <pic:spPr bwMode="auto">
                    <a:xfrm>
                      <a:off x="0" y="0"/>
                      <a:ext cx="5934075" cy="3228975"/>
                    </a:xfrm>
                    <a:prstGeom prst="rect">
                      <a:avLst/>
                    </a:prstGeom>
                    <a:noFill/>
                    <a:ln w="9525">
                      <a:noFill/>
                      <a:miter lim="800000"/>
                      <a:headEnd/>
                      <a:tailEnd/>
                    </a:ln>
                  </pic:spPr>
                </pic:pic>
              </a:graphicData>
            </a:graphic>
          </wp:inline>
        </w:drawing>
      </w: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E73F8E">
      <w:pPr>
        <w:rPr>
          <w:b/>
        </w:rPr>
      </w:pPr>
      <w:r>
        <w:rPr>
          <w:b/>
          <w:noProof/>
          <w:lang w:val="en-IN" w:eastAsia="en-IN"/>
        </w:rPr>
        <w:lastRenderedPageBreak/>
        <w:drawing>
          <wp:inline distT="0" distB="0" distL="0" distR="0">
            <wp:extent cx="5934075" cy="5200650"/>
            <wp:effectExtent l="19050" t="0" r="9525" b="0"/>
            <wp:docPr id="19" name="Picture 8" descr="C:\Users\Dell\Desktop\screenshots\FireShot Screen Capture #009 - 'Knol Developers' - localhost_1030_Knol%20New%20Design%20-%20Copy%2012_Default_aspx#slid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creenshots\FireShot Screen Capture #009 - 'Knol Developers' - localhost_1030_Knol%20New%20Design%20-%20Copy%2012_Default_aspx#slidepanel.png"/>
                    <pic:cNvPicPr>
                      <a:picLocks noChangeAspect="1" noChangeArrowheads="1"/>
                    </pic:cNvPicPr>
                  </pic:nvPicPr>
                  <pic:blipFill>
                    <a:blip r:embed="rId25"/>
                    <a:srcRect/>
                    <a:stretch>
                      <a:fillRect/>
                    </a:stretch>
                  </pic:blipFill>
                  <pic:spPr bwMode="auto">
                    <a:xfrm>
                      <a:off x="0" y="0"/>
                      <a:ext cx="5934075" cy="5200650"/>
                    </a:xfrm>
                    <a:prstGeom prst="rect">
                      <a:avLst/>
                    </a:prstGeom>
                    <a:noFill/>
                    <a:ln w="9525">
                      <a:noFill/>
                      <a:miter lim="800000"/>
                      <a:headEnd/>
                      <a:tailEnd/>
                    </a:ln>
                  </pic:spPr>
                </pic:pic>
              </a:graphicData>
            </a:graphic>
          </wp:inline>
        </w:drawing>
      </w: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191250">
      <w:pPr>
        <w:rPr>
          <w:b/>
        </w:rPr>
      </w:pPr>
    </w:p>
    <w:p w:rsidR="00191250" w:rsidRDefault="00E73F8E">
      <w:pPr>
        <w:rPr>
          <w:b/>
        </w:rPr>
      </w:pPr>
      <w:r>
        <w:rPr>
          <w:b/>
          <w:noProof/>
          <w:lang w:val="en-IN" w:eastAsia="en-IN"/>
        </w:rPr>
        <w:drawing>
          <wp:inline distT="0" distB="0" distL="0" distR="0">
            <wp:extent cx="5934075" cy="4886325"/>
            <wp:effectExtent l="19050" t="0" r="9525" b="0"/>
            <wp:docPr id="20" name="Picture 9" descr="C:\Users\Dell\Desktop\screenshots\FireShot Screen Capture #010 - 'Knol Developers' - localhost_1030_Knol%20New%20Design%20-%20Copy%2012_#slid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screenshots\FireShot Screen Capture #010 - 'Knol Developers' - localhost_1030_Knol%20New%20Design%20-%20Copy%2012_#slidepanel.png"/>
                    <pic:cNvPicPr>
                      <a:picLocks noChangeAspect="1" noChangeArrowheads="1"/>
                    </pic:cNvPicPr>
                  </pic:nvPicPr>
                  <pic:blipFill>
                    <a:blip r:embed="rId26"/>
                    <a:srcRect/>
                    <a:stretch>
                      <a:fillRect/>
                    </a:stretch>
                  </pic:blipFill>
                  <pic:spPr bwMode="auto">
                    <a:xfrm>
                      <a:off x="0" y="0"/>
                      <a:ext cx="5934075" cy="4886325"/>
                    </a:xfrm>
                    <a:prstGeom prst="rect">
                      <a:avLst/>
                    </a:prstGeom>
                    <a:noFill/>
                    <a:ln w="9525">
                      <a:noFill/>
                      <a:miter lim="800000"/>
                      <a:headEnd/>
                      <a:tailEnd/>
                    </a:ln>
                  </pic:spPr>
                </pic:pic>
              </a:graphicData>
            </a:graphic>
          </wp:inline>
        </w:drawing>
      </w: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r>
        <w:rPr>
          <w:b/>
          <w:noProof/>
          <w:lang w:val="en-IN" w:eastAsia="en-IN"/>
        </w:rPr>
        <w:lastRenderedPageBreak/>
        <w:drawing>
          <wp:inline distT="0" distB="0" distL="0" distR="0">
            <wp:extent cx="5934075" cy="5715000"/>
            <wp:effectExtent l="19050" t="0" r="9525" b="0"/>
            <wp:docPr id="21" name="Picture 10" descr="C:\Users\Dell\Desktop\screenshots\FireShot Screen Capture #006 - 'Knol Developers' - localhost_1030_Knol%20New%20Design%20-%20Copy%2012_Registration_a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creenshots\FireShot Screen Capture #006 - 'Knol Developers' - localhost_1030_Knol%20New%20Design%20-%20Copy%2012_Registration_aspx.png"/>
                    <pic:cNvPicPr>
                      <a:picLocks noChangeAspect="1" noChangeArrowheads="1"/>
                    </pic:cNvPicPr>
                  </pic:nvPicPr>
                  <pic:blipFill>
                    <a:blip r:embed="rId27"/>
                    <a:srcRect/>
                    <a:stretch>
                      <a:fillRect/>
                    </a:stretch>
                  </pic:blipFill>
                  <pic:spPr bwMode="auto">
                    <a:xfrm>
                      <a:off x="0" y="0"/>
                      <a:ext cx="5934075" cy="5715000"/>
                    </a:xfrm>
                    <a:prstGeom prst="rect">
                      <a:avLst/>
                    </a:prstGeom>
                    <a:noFill/>
                    <a:ln w="9525">
                      <a:noFill/>
                      <a:miter lim="800000"/>
                      <a:headEnd/>
                      <a:tailEnd/>
                    </a:ln>
                  </pic:spPr>
                </pic:pic>
              </a:graphicData>
            </a:graphic>
          </wp:inline>
        </w:drawing>
      </w: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r>
        <w:rPr>
          <w:b/>
          <w:noProof/>
          <w:lang w:val="en-IN" w:eastAsia="en-IN"/>
        </w:rPr>
        <w:drawing>
          <wp:inline distT="0" distB="0" distL="0" distR="0">
            <wp:extent cx="5934075" cy="5667375"/>
            <wp:effectExtent l="19050" t="0" r="9525" b="0"/>
            <wp:docPr id="22" name="Picture 11" descr="C:\Users\Dell\Desktop\screenshots\FireShot Screen Capture #004 - 'Knol Developers' - localhost_1030_Knol%20New%20Design%20-%20Copy%2012_Profile_a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creenshots\FireShot Screen Capture #004 - 'Knol Developers' - localhost_1030_Knol%20New%20Design%20-%20Copy%2012_Profile_aspx.png"/>
                    <pic:cNvPicPr>
                      <a:picLocks noChangeAspect="1" noChangeArrowheads="1"/>
                    </pic:cNvPicPr>
                  </pic:nvPicPr>
                  <pic:blipFill>
                    <a:blip r:embed="rId28"/>
                    <a:srcRect/>
                    <a:stretch>
                      <a:fillRect/>
                    </a:stretch>
                  </pic:blipFill>
                  <pic:spPr bwMode="auto">
                    <a:xfrm>
                      <a:off x="0" y="0"/>
                      <a:ext cx="5934075" cy="5667375"/>
                    </a:xfrm>
                    <a:prstGeom prst="rect">
                      <a:avLst/>
                    </a:prstGeom>
                    <a:noFill/>
                    <a:ln w="9525">
                      <a:noFill/>
                      <a:miter lim="800000"/>
                      <a:headEnd/>
                      <a:tailEnd/>
                    </a:ln>
                  </pic:spPr>
                </pic:pic>
              </a:graphicData>
            </a:graphic>
          </wp:inline>
        </w:drawing>
      </w: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r>
        <w:rPr>
          <w:b/>
          <w:noProof/>
          <w:lang w:val="en-IN" w:eastAsia="en-IN"/>
        </w:rPr>
        <w:drawing>
          <wp:inline distT="0" distB="0" distL="0" distR="0">
            <wp:extent cx="5934075" cy="4238625"/>
            <wp:effectExtent l="19050" t="0" r="9525" b="0"/>
            <wp:docPr id="23" name="Picture 12" descr="C:\Users\Dell\Desktop\screenshots\FireShot Screen Capture #001 - 'Knol Developers' - localhost_1030_Knol%20New%20Design%20-%20Copy%2012_Default2_a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screenshots\FireShot Screen Capture #001 - 'Knol Developers' - localhost_1030_Knol%20New%20Design%20-%20Copy%2012_Default2_aspx.png"/>
                    <pic:cNvPicPr>
                      <a:picLocks noChangeAspect="1" noChangeArrowheads="1"/>
                    </pic:cNvPicPr>
                  </pic:nvPicPr>
                  <pic:blipFill>
                    <a:blip r:embed="rId29"/>
                    <a:srcRect/>
                    <a:stretch>
                      <a:fillRect/>
                    </a:stretch>
                  </pic:blipFill>
                  <pic:spPr bwMode="auto">
                    <a:xfrm>
                      <a:off x="0" y="0"/>
                      <a:ext cx="5934075" cy="4238625"/>
                    </a:xfrm>
                    <a:prstGeom prst="rect">
                      <a:avLst/>
                    </a:prstGeom>
                    <a:noFill/>
                    <a:ln w="9525">
                      <a:noFill/>
                      <a:miter lim="800000"/>
                      <a:headEnd/>
                      <a:tailEnd/>
                    </a:ln>
                  </pic:spPr>
                </pic:pic>
              </a:graphicData>
            </a:graphic>
          </wp:inline>
        </w:drawing>
      </w: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r>
        <w:rPr>
          <w:b/>
          <w:noProof/>
          <w:lang w:val="en-IN" w:eastAsia="en-IN"/>
        </w:rPr>
        <w:lastRenderedPageBreak/>
        <w:drawing>
          <wp:inline distT="0" distB="0" distL="0" distR="0">
            <wp:extent cx="5934075" cy="4848225"/>
            <wp:effectExtent l="19050" t="0" r="9525" b="0"/>
            <wp:docPr id="24" name="Picture 13" descr="C:\Users\Dell\Desktop\screenshots\FireShot Screen Capture #003 - 'Knol Developers' - localhost_1030_Knol%20New%20Design%20-%20Copy%2012_Default2_a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screenshots\FireShot Screen Capture #003 - 'Knol Developers' - localhost_1030_Knol%20New%20Design%20-%20Copy%2012_Default2_aspx.png"/>
                    <pic:cNvPicPr>
                      <a:picLocks noChangeAspect="1" noChangeArrowheads="1"/>
                    </pic:cNvPicPr>
                  </pic:nvPicPr>
                  <pic:blipFill>
                    <a:blip r:embed="rId30"/>
                    <a:srcRect/>
                    <a:stretch>
                      <a:fillRect/>
                    </a:stretch>
                  </pic:blipFill>
                  <pic:spPr bwMode="auto">
                    <a:xfrm>
                      <a:off x="0" y="0"/>
                      <a:ext cx="5934075" cy="4848225"/>
                    </a:xfrm>
                    <a:prstGeom prst="rect">
                      <a:avLst/>
                    </a:prstGeom>
                    <a:noFill/>
                    <a:ln w="9525">
                      <a:noFill/>
                      <a:miter lim="800000"/>
                      <a:headEnd/>
                      <a:tailEnd/>
                    </a:ln>
                  </pic:spPr>
                </pic:pic>
              </a:graphicData>
            </a:graphic>
          </wp:inline>
        </w:drawing>
      </w: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r>
        <w:rPr>
          <w:b/>
          <w:noProof/>
          <w:lang w:val="en-IN" w:eastAsia="en-IN"/>
        </w:rPr>
        <w:lastRenderedPageBreak/>
        <w:drawing>
          <wp:inline distT="0" distB="0" distL="0" distR="0">
            <wp:extent cx="5934075" cy="5457825"/>
            <wp:effectExtent l="19050" t="0" r="9525" b="0"/>
            <wp:docPr id="25" name="Picture 14" descr="C:\Users\Dell\Desktop\screenshots\FireShot Screen Capture #019 - 'Knol Developers' - localhost_1404_Knol%20New%20Design%20-%2025-5-2012%20-%20930%20PM_AdminMessage_a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screenshots\FireShot Screen Capture #019 - 'Knol Developers' - localhost_1404_Knol%20New%20Design%20-%2025-5-2012%20-%20930%20PM_AdminMessage_aspx.png"/>
                    <pic:cNvPicPr>
                      <a:picLocks noChangeAspect="1" noChangeArrowheads="1"/>
                    </pic:cNvPicPr>
                  </pic:nvPicPr>
                  <pic:blipFill>
                    <a:blip r:embed="rId31"/>
                    <a:srcRect/>
                    <a:stretch>
                      <a:fillRect/>
                    </a:stretch>
                  </pic:blipFill>
                  <pic:spPr bwMode="auto">
                    <a:xfrm>
                      <a:off x="0" y="0"/>
                      <a:ext cx="5934075" cy="5457825"/>
                    </a:xfrm>
                    <a:prstGeom prst="rect">
                      <a:avLst/>
                    </a:prstGeom>
                    <a:noFill/>
                    <a:ln w="9525">
                      <a:noFill/>
                      <a:miter lim="800000"/>
                      <a:headEnd/>
                      <a:tailEnd/>
                    </a:ln>
                  </pic:spPr>
                </pic:pic>
              </a:graphicData>
            </a:graphic>
          </wp:inline>
        </w:drawing>
      </w: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072878">
      <w:pPr>
        <w:rPr>
          <w:b/>
        </w:rPr>
      </w:pPr>
      <w:r>
        <w:rPr>
          <w:b/>
          <w:noProof/>
          <w:lang w:val="en-IN" w:eastAsia="en-IN"/>
        </w:rPr>
        <w:lastRenderedPageBreak/>
        <w:drawing>
          <wp:inline distT="0" distB="0" distL="0" distR="0">
            <wp:extent cx="5943600" cy="3469914"/>
            <wp:effectExtent l="0" t="0" r="0" b="0"/>
            <wp:docPr id="11" name="Picture 11" descr="C:\Users\LUBANA\Desktop\sand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BANA\Desktop\sandhu\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69914"/>
                    </a:xfrm>
                    <a:prstGeom prst="rect">
                      <a:avLst/>
                    </a:prstGeom>
                    <a:noFill/>
                    <a:ln>
                      <a:noFill/>
                    </a:ln>
                  </pic:spPr>
                </pic:pic>
              </a:graphicData>
            </a:graphic>
          </wp:inline>
        </w:drawing>
      </w: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1C5790" w:rsidRDefault="00072878">
      <w:pPr>
        <w:rPr>
          <w:b/>
        </w:rPr>
      </w:pPr>
      <w:r>
        <w:rPr>
          <w:b/>
          <w:noProof/>
          <w:lang w:val="en-IN" w:eastAsia="en-IN"/>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3469640"/>
            <wp:effectExtent l="0" t="0" r="0" b="0"/>
            <wp:wrapSquare wrapText="bothSides"/>
            <wp:docPr id="29" name="Picture 29" descr="C:\Users\LUBANA\Desktop\sandh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BANA\Desktop\sandhu\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69640"/>
                    </a:xfrm>
                    <a:prstGeom prst="rect">
                      <a:avLst/>
                    </a:prstGeom>
                    <a:noFill/>
                    <a:ln>
                      <a:noFill/>
                    </a:ln>
                  </pic:spPr>
                </pic:pic>
              </a:graphicData>
            </a:graphic>
          </wp:anchor>
        </w:drawing>
      </w:r>
    </w:p>
    <w:p w:rsidR="001C5790" w:rsidRDefault="001C5790">
      <w:pPr>
        <w:rPr>
          <w:b/>
        </w:rPr>
      </w:pPr>
    </w:p>
    <w:p w:rsidR="001C5790" w:rsidRDefault="001C5790">
      <w:pPr>
        <w:rPr>
          <w:b/>
        </w:rPr>
      </w:pPr>
    </w:p>
    <w:p w:rsidR="001C5790" w:rsidRDefault="001C5790">
      <w:pPr>
        <w:rPr>
          <w:b/>
        </w:rPr>
      </w:pPr>
    </w:p>
    <w:p w:rsidR="001C5790" w:rsidRDefault="001C5790">
      <w:pPr>
        <w:rPr>
          <w:b/>
        </w:rPr>
      </w:pPr>
    </w:p>
    <w:p w:rsidR="001C5790" w:rsidRDefault="001C5790">
      <w:pPr>
        <w:rPr>
          <w:b/>
        </w:rPr>
      </w:pPr>
    </w:p>
    <w:p w:rsidR="001C5790" w:rsidRDefault="001C5790">
      <w:pPr>
        <w:rPr>
          <w:b/>
        </w:rPr>
      </w:pPr>
    </w:p>
    <w:p w:rsidR="001C5790" w:rsidRDefault="001C5790">
      <w:pPr>
        <w:rPr>
          <w:b/>
        </w:rPr>
      </w:pPr>
    </w:p>
    <w:p w:rsidR="001C5790" w:rsidRDefault="001C5790">
      <w:pPr>
        <w:rPr>
          <w:b/>
        </w:rPr>
      </w:pPr>
    </w:p>
    <w:p w:rsidR="001C5790" w:rsidRDefault="001C5790">
      <w:pPr>
        <w:rPr>
          <w:b/>
        </w:rPr>
      </w:pPr>
    </w:p>
    <w:p w:rsidR="001C5790" w:rsidRDefault="001C5790">
      <w:pPr>
        <w:rPr>
          <w:b/>
        </w:rPr>
      </w:pPr>
    </w:p>
    <w:p w:rsidR="001C5790" w:rsidRDefault="001C5790">
      <w:pPr>
        <w:rPr>
          <w:b/>
        </w:rPr>
      </w:pPr>
    </w:p>
    <w:p w:rsidR="001C5790" w:rsidRDefault="001C5790">
      <w:pPr>
        <w:rPr>
          <w:b/>
        </w:rPr>
      </w:pPr>
    </w:p>
    <w:p w:rsidR="00072878" w:rsidRDefault="001C5790">
      <w:pPr>
        <w:rPr>
          <w:b/>
        </w:rPr>
      </w:pPr>
      <w:r>
        <w:rPr>
          <w:b/>
        </w:rPr>
        <w:br w:type="textWrapping" w:clear="all"/>
      </w:r>
    </w:p>
    <w:p w:rsidR="00072878" w:rsidRDefault="00072878">
      <w:pPr>
        <w:rPr>
          <w:b/>
        </w:rPr>
      </w:pPr>
      <w:r>
        <w:rPr>
          <w:b/>
          <w:noProof/>
          <w:lang w:val="en-IN" w:eastAsia="en-IN"/>
        </w:rPr>
        <w:lastRenderedPageBreak/>
        <w:drawing>
          <wp:inline distT="0" distB="0" distL="0" distR="0">
            <wp:extent cx="5943600" cy="2930547"/>
            <wp:effectExtent l="0" t="0" r="0" b="0"/>
            <wp:docPr id="30" name="Picture 30" descr="C:\Users\LUBANA\Desktop\sandh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BANA\Desktop\sandhu\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547"/>
                    </a:xfrm>
                    <a:prstGeom prst="rect">
                      <a:avLst/>
                    </a:prstGeom>
                    <a:noFill/>
                    <a:ln>
                      <a:noFill/>
                    </a:ln>
                  </pic:spPr>
                </pic:pic>
              </a:graphicData>
            </a:graphic>
          </wp:inline>
        </w:drawing>
      </w: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072878" w:rsidRDefault="00072878">
      <w:pPr>
        <w:rPr>
          <w:b/>
        </w:rPr>
      </w:pPr>
    </w:p>
    <w:p w:rsidR="00C16CA9" w:rsidRDefault="00C16CA9" w:rsidP="00C16CA9">
      <w:pPr>
        <w:rPr>
          <w:b/>
          <w:lang w:val="en-IN"/>
        </w:rPr>
      </w:pPr>
    </w:p>
    <w:p w:rsidR="00C16CA9" w:rsidRDefault="00C16CA9" w:rsidP="00C16CA9">
      <w:pPr>
        <w:rPr>
          <w:b/>
          <w:lang w:val="en-IN"/>
        </w:rPr>
      </w:pPr>
    </w:p>
    <w:p w:rsidR="00C16CA9" w:rsidRDefault="00C16CA9" w:rsidP="00C16CA9">
      <w:pPr>
        <w:rPr>
          <w:b/>
          <w:lang w:val="en-IN"/>
        </w:rPr>
      </w:pPr>
    </w:p>
    <w:p w:rsidR="00C16CA9" w:rsidRDefault="00C16CA9" w:rsidP="00C16CA9">
      <w:pPr>
        <w:rPr>
          <w:b/>
          <w:lang w:val="en-IN"/>
        </w:rPr>
      </w:pPr>
    </w:p>
    <w:p w:rsidR="00C16CA9" w:rsidRDefault="00C16CA9" w:rsidP="00C16CA9">
      <w:pPr>
        <w:rPr>
          <w:b/>
          <w:lang w:val="en-IN"/>
        </w:rPr>
      </w:pPr>
    </w:p>
    <w:p w:rsidR="00C16CA9" w:rsidRDefault="00C16CA9" w:rsidP="00C16CA9">
      <w:pPr>
        <w:rPr>
          <w:b/>
          <w:lang w:val="en-IN"/>
        </w:rPr>
      </w:pPr>
    </w:p>
    <w:p w:rsidR="00C16CA9" w:rsidRDefault="00C16CA9" w:rsidP="00C16CA9">
      <w:pPr>
        <w:rPr>
          <w:b/>
          <w:lang w:val="en-IN"/>
        </w:rPr>
      </w:pPr>
    </w:p>
    <w:p w:rsidR="00C16CA9" w:rsidRDefault="00C16CA9" w:rsidP="00C16CA9">
      <w:pPr>
        <w:rPr>
          <w:b/>
          <w:lang w:val="en-IN"/>
        </w:rPr>
      </w:pPr>
    </w:p>
    <w:p w:rsidR="00C16CA9" w:rsidRPr="00C16CA9" w:rsidRDefault="00C16CA9" w:rsidP="00C16CA9">
      <w:pPr>
        <w:rPr>
          <w:b/>
          <w:lang w:val="en-IN"/>
        </w:rPr>
      </w:pPr>
      <w:r w:rsidRPr="00C16CA9">
        <w:rPr>
          <w:b/>
          <w:lang w:val="en-IN"/>
        </w:rPr>
        <w:lastRenderedPageBreak/>
        <w:t>Components to be tested:</w:t>
      </w:r>
    </w:p>
    <w:p w:rsidR="00C16CA9" w:rsidRPr="00C16CA9" w:rsidRDefault="00C16CA9" w:rsidP="00C16CA9">
      <w:pPr>
        <w:rPr>
          <w:b/>
          <w:lang w:val="en-IN"/>
        </w:rPr>
      </w:pPr>
    </w:p>
    <w:p w:rsidR="00C16CA9" w:rsidRPr="00C16CA9" w:rsidRDefault="00C16CA9" w:rsidP="00C16CA9">
      <w:pPr>
        <w:rPr>
          <w:b/>
          <w:lang w:val="en-IN"/>
        </w:rPr>
      </w:pPr>
      <w:r w:rsidRPr="00C16CA9">
        <w:rPr>
          <w:b/>
          <w:lang w:val="en-IN"/>
        </w:rPr>
        <w:t>REGISTRATION:</w:t>
      </w:r>
    </w:p>
    <w:p w:rsidR="00C16CA9" w:rsidRPr="00C16CA9" w:rsidRDefault="00C16CA9" w:rsidP="00C16CA9">
      <w:pPr>
        <w:rPr>
          <w:b/>
          <w:lang w:val="en-IN"/>
        </w:rPr>
      </w:pPr>
    </w:p>
    <w:tbl>
      <w:tblPr>
        <w:tblStyle w:val="TableGrid"/>
        <w:tblW w:w="0" w:type="auto"/>
        <w:tblLook w:val="04A0" w:firstRow="1" w:lastRow="0" w:firstColumn="1" w:lastColumn="0" w:noHBand="0" w:noVBand="1"/>
      </w:tblPr>
      <w:tblGrid>
        <w:gridCol w:w="2132"/>
        <w:gridCol w:w="2132"/>
        <w:gridCol w:w="2132"/>
        <w:gridCol w:w="2132"/>
      </w:tblGrid>
      <w:tr w:rsidR="00C16CA9" w:rsidRPr="00C16CA9" w:rsidTr="0014064B">
        <w:tc>
          <w:tcPr>
            <w:tcW w:w="2132" w:type="dxa"/>
          </w:tcPr>
          <w:p w:rsidR="00C16CA9" w:rsidRPr="00C16CA9" w:rsidRDefault="00C16CA9" w:rsidP="00C16CA9">
            <w:pPr>
              <w:rPr>
                <w:b/>
                <w:sz w:val="24"/>
                <w:szCs w:val="24"/>
              </w:rPr>
            </w:pPr>
            <w:r w:rsidRPr="00C16CA9">
              <w:rPr>
                <w:b/>
                <w:sz w:val="24"/>
                <w:szCs w:val="24"/>
              </w:rPr>
              <w:t xml:space="preserve">        ID</w:t>
            </w:r>
          </w:p>
        </w:tc>
        <w:tc>
          <w:tcPr>
            <w:tcW w:w="2132" w:type="dxa"/>
          </w:tcPr>
          <w:p w:rsidR="00C16CA9" w:rsidRPr="00C16CA9" w:rsidRDefault="00C16CA9" w:rsidP="00C16CA9">
            <w:pPr>
              <w:rPr>
                <w:b/>
                <w:sz w:val="24"/>
                <w:szCs w:val="24"/>
              </w:rPr>
            </w:pPr>
            <w:r w:rsidRPr="00C16CA9">
              <w:rPr>
                <w:b/>
                <w:sz w:val="24"/>
                <w:szCs w:val="24"/>
              </w:rPr>
              <w:t xml:space="preserve">        TEST CASE</w:t>
            </w:r>
          </w:p>
        </w:tc>
        <w:tc>
          <w:tcPr>
            <w:tcW w:w="2132" w:type="dxa"/>
          </w:tcPr>
          <w:p w:rsidR="00C16CA9" w:rsidRPr="00C16CA9" w:rsidRDefault="00C16CA9" w:rsidP="00C16CA9">
            <w:pPr>
              <w:rPr>
                <w:b/>
                <w:sz w:val="24"/>
                <w:szCs w:val="24"/>
              </w:rPr>
            </w:pPr>
            <w:r w:rsidRPr="00C16CA9">
              <w:rPr>
                <w:b/>
                <w:sz w:val="24"/>
                <w:szCs w:val="24"/>
              </w:rPr>
              <w:t xml:space="preserve">  USER INPUT</w:t>
            </w:r>
          </w:p>
        </w:tc>
        <w:tc>
          <w:tcPr>
            <w:tcW w:w="2132" w:type="dxa"/>
          </w:tcPr>
          <w:p w:rsidR="00C16CA9" w:rsidRPr="00C16CA9" w:rsidRDefault="00C16CA9" w:rsidP="00C16CA9">
            <w:pPr>
              <w:rPr>
                <w:b/>
                <w:sz w:val="24"/>
                <w:szCs w:val="24"/>
              </w:rPr>
            </w:pPr>
            <w:r w:rsidRPr="00C16CA9">
              <w:rPr>
                <w:b/>
                <w:sz w:val="24"/>
                <w:szCs w:val="24"/>
              </w:rPr>
              <w:t>PASS CRITERIA</w:t>
            </w: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U_R_1</w:t>
            </w:r>
          </w:p>
        </w:tc>
        <w:tc>
          <w:tcPr>
            <w:tcW w:w="2132" w:type="dxa"/>
          </w:tcPr>
          <w:p w:rsidR="00C16CA9" w:rsidRPr="00C16CA9" w:rsidRDefault="00C16CA9" w:rsidP="00C16CA9">
            <w:pPr>
              <w:rPr>
                <w:b/>
                <w:sz w:val="24"/>
                <w:szCs w:val="24"/>
              </w:rPr>
            </w:pPr>
            <w:r w:rsidRPr="00C16CA9">
              <w:rPr>
                <w:b/>
                <w:sz w:val="24"/>
                <w:szCs w:val="24"/>
              </w:rPr>
              <w:t>User Registration</w:t>
            </w:r>
          </w:p>
        </w:tc>
        <w:tc>
          <w:tcPr>
            <w:tcW w:w="2132" w:type="dxa"/>
          </w:tcPr>
          <w:p w:rsidR="00C16CA9" w:rsidRPr="00C16CA9" w:rsidRDefault="00C16CA9" w:rsidP="00C16CA9">
            <w:pPr>
              <w:rPr>
                <w:b/>
                <w:sz w:val="24"/>
                <w:szCs w:val="24"/>
              </w:rPr>
            </w:pPr>
            <w:r w:rsidRPr="00C16CA9">
              <w:rPr>
                <w:b/>
                <w:sz w:val="24"/>
                <w:szCs w:val="24"/>
              </w:rPr>
              <w:t xml:space="preserve">User selects already  </w:t>
            </w:r>
          </w:p>
          <w:p w:rsidR="00C16CA9" w:rsidRPr="00C16CA9" w:rsidRDefault="00C16CA9" w:rsidP="00C16CA9">
            <w:pPr>
              <w:rPr>
                <w:b/>
                <w:sz w:val="24"/>
                <w:szCs w:val="24"/>
              </w:rPr>
            </w:pPr>
            <w:r w:rsidRPr="00C16CA9">
              <w:rPr>
                <w:b/>
                <w:sz w:val="24"/>
                <w:szCs w:val="24"/>
              </w:rPr>
              <w:t xml:space="preserve">existing email </w:t>
            </w:r>
          </w:p>
        </w:tc>
        <w:tc>
          <w:tcPr>
            <w:tcW w:w="2132" w:type="dxa"/>
          </w:tcPr>
          <w:p w:rsidR="00C16CA9" w:rsidRPr="00C16CA9" w:rsidRDefault="00C16CA9" w:rsidP="00C16CA9">
            <w:pPr>
              <w:rPr>
                <w:b/>
                <w:sz w:val="24"/>
                <w:szCs w:val="24"/>
              </w:rPr>
            </w:pPr>
            <w:r w:rsidRPr="00C16CA9">
              <w:rPr>
                <w:b/>
                <w:sz w:val="24"/>
                <w:szCs w:val="24"/>
              </w:rPr>
              <w:t xml:space="preserve">Display  message  to </w:t>
            </w:r>
          </w:p>
          <w:p w:rsidR="00C16CA9" w:rsidRPr="00C16CA9" w:rsidRDefault="00C16CA9" w:rsidP="00C16CA9">
            <w:pPr>
              <w:rPr>
                <w:b/>
                <w:sz w:val="24"/>
                <w:szCs w:val="24"/>
              </w:rPr>
            </w:pPr>
            <w:r w:rsidRPr="00C16CA9">
              <w:rPr>
                <w:b/>
                <w:sz w:val="24"/>
                <w:szCs w:val="24"/>
              </w:rPr>
              <w:t xml:space="preserve">choose different email </w:t>
            </w:r>
          </w:p>
          <w:p w:rsidR="00C16CA9" w:rsidRPr="00C16CA9" w:rsidRDefault="00C16CA9" w:rsidP="00C16CA9">
            <w:pPr>
              <w:rPr>
                <w:b/>
                <w:sz w:val="24"/>
                <w:szCs w:val="24"/>
              </w:rPr>
            </w:pPr>
          </w:p>
          <w:p w:rsidR="00C16CA9" w:rsidRPr="00C16CA9" w:rsidRDefault="00C16CA9" w:rsidP="00C16CA9">
            <w:pPr>
              <w:rPr>
                <w:b/>
                <w:sz w:val="24"/>
                <w:szCs w:val="24"/>
              </w:rPr>
            </w:pP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U_R_2</w:t>
            </w:r>
          </w:p>
        </w:tc>
        <w:tc>
          <w:tcPr>
            <w:tcW w:w="2132" w:type="dxa"/>
          </w:tcPr>
          <w:p w:rsidR="00C16CA9" w:rsidRPr="00C16CA9" w:rsidRDefault="00C16CA9" w:rsidP="00C16CA9">
            <w:pPr>
              <w:rPr>
                <w:b/>
                <w:sz w:val="24"/>
                <w:szCs w:val="24"/>
              </w:rPr>
            </w:pPr>
            <w:r w:rsidRPr="00C16CA9">
              <w:rPr>
                <w:b/>
                <w:sz w:val="24"/>
                <w:szCs w:val="24"/>
              </w:rPr>
              <w:t>User Registration</w:t>
            </w:r>
          </w:p>
        </w:tc>
        <w:tc>
          <w:tcPr>
            <w:tcW w:w="2132" w:type="dxa"/>
          </w:tcPr>
          <w:p w:rsidR="00C16CA9" w:rsidRPr="00C16CA9" w:rsidRDefault="00C16CA9" w:rsidP="00C16CA9">
            <w:pPr>
              <w:rPr>
                <w:b/>
                <w:sz w:val="24"/>
                <w:szCs w:val="24"/>
              </w:rPr>
            </w:pPr>
            <w:r w:rsidRPr="00C16CA9">
              <w:rPr>
                <w:b/>
                <w:sz w:val="24"/>
                <w:szCs w:val="24"/>
              </w:rPr>
              <w:t xml:space="preserve">User enters different </w:t>
            </w:r>
          </w:p>
          <w:p w:rsidR="00C16CA9" w:rsidRPr="00C16CA9" w:rsidRDefault="00C16CA9" w:rsidP="00C16CA9">
            <w:pPr>
              <w:rPr>
                <w:b/>
                <w:sz w:val="24"/>
                <w:szCs w:val="24"/>
              </w:rPr>
            </w:pPr>
            <w:r w:rsidRPr="00C16CA9">
              <w:rPr>
                <w:b/>
                <w:sz w:val="24"/>
                <w:szCs w:val="24"/>
              </w:rPr>
              <w:t xml:space="preserve">password in password </w:t>
            </w:r>
          </w:p>
          <w:p w:rsidR="00C16CA9" w:rsidRPr="00C16CA9" w:rsidRDefault="00C16CA9" w:rsidP="00C16CA9">
            <w:pPr>
              <w:rPr>
                <w:b/>
                <w:sz w:val="24"/>
                <w:szCs w:val="24"/>
              </w:rPr>
            </w:pPr>
            <w:r w:rsidRPr="00C16CA9">
              <w:rPr>
                <w:b/>
                <w:sz w:val="24"/>
                <w:szCs w:val="24"/>
              </w:rPr>
              <w:t>confirm field</w:t>
            </w:r>
          </w:p>
        </w:tc>
        <w:tc>
          <w:tcPr>
            <w:tcW w:w="2132" w:type="dxa"/>
          </w:tcPr>
          <w:p w:rsidR="00C16CA9" w:rsidRPr="00C16CA9" w:rsidRDefault="00C16CA9" w:rsidP="00C16CA9">
            <w:pPr>
              <w:rPr>
                <w:b/>
                <w:sz w:val="24"/>
                <w:szCs w:val="24"/>
              </w:rPr>
            </w:pPr>
            <w:r w:rsidRPr="00C16CA9">
              <w:rPr>
                <w:b/>
                <w:sz w:val="24"/>
                <w:szCs w:val="24"/>
              </w:rPr>
              <w:t xml:space="preserve">Display message  that </w:t>
            </w:r>
          </w:p>
          <w:p w:rsidR="00C16CA9" w:rsidRPr="00C16CA9" w:rsidRDefault="00C16CA9" w:rsidP="00C16CA9">
            <w:pPr>
              <w:rPr>
                <w:b/>
                <w:sz w:val="24"/>
                <w:szCs w:val="24"/>
              </w:rPr>
            </w:pPr>
            <w:r w:rsidRPr="00C16CA9">
              <w:rPr>
                <w:b/>
                <w:sz w:val="24"/>
                <w:szCs w:val="24"/>
              </w:rPr>
              <w:t xml:space="preserve">Password and Confirm </w:t>
            </w:r>
          </w:p>
          <w:p w:rsidR="00C16CA9" w:rsidRPr="00C16CA9" w:rsidRDefault="00C16CA9" w:rsidP="00C16CA9">
            <w:pPr>
              <w:rPr>
                <w:b/>
                <w:sz w:val="24"/>
                <w:szCs w:val="24"/>
              </w:rPr>
            </w:pPr>
            <w:r w:rsidRPr="00C16CA9">
              <w:rPr>
                <w:b/>
                <w:sz w:val="24"/>
                <w:szCs w:val="24"/>
              </w:rPr>
              <w:t xml:space="preserve">Password fields don't </w:t>
            </w:r>
          </w:p>
          <w:p w:rsidR="00C16CA9" w:rsidRPr="00C16CA9" w:rsidRDefault="00C16CA9" w:rsidP="00C16CA9">
            <w:pPr>
              <w:rPr>
                <w:b/>
                <w:sz w:val="24"/>
                <w:szCs w:val="24"/>
              </w:rPr>
            </w:pPr>
            <w:r w:rsidRPr="00C16CA9">
              <w:rPr>
                <w:b/>
                <w:sz w:val="24"/>
                <w:szCs w:val="24"/>
              </w:rPr>
              <w:t>Match</w:t>
            </w:r>
          </w:p>
          <w:p w:rsidR="00C16CA9" w:rsidRPr="00C16CA9" w:rsidRDefault="00C16CA9" w:rsidP="00C16CA9">
            <w:pPr>
              <w:rPr>
                <w:b/>
                <w:sz w:val="24"/>
                <w:szCs w:val="24"/>
              </w:rPr>
            </w:pP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U_R_3</w:t>
            </w:r>
          </w:p>
        </w:tc>
        <w:tc>
          <w:tcPr>
            <w:tcW w:w="2132" w:type="dxa"/>
          </w:tcPr>
          <w:p w:rsidR="00C16CA9" w:rsidRPr="00C16CA9" w:rsidRDefault="00C16CA9" w:rsidP="00C16CA9">
            <w:pPr>
              <w:rPr>
                <w:b/>
                <w:sz w:val="24"/>
                <w:szCs w:val="24"/>
              </w:rPr>
            </w:pPr>
            <w:r w:rsidRPr="00C16CA9">
              <w:rPr>
                <w:b/>
                <w:sz w:val="24"/>
                <w:szCs w:val="24"/>
              </w:rPr>
              <w:t>User Registration</w:t>
            </w:r>
          </w:p>
        </w:tc>
        <w:tc>
          <w:tcPr>
            <w:tcW w:w="2132" w:type="dxa"/>
          </w:tcPr>
          <w:p w:rsidR="00C16CA9" w:rsidRPr="00C16CA9" w:rsidRDefault="00C16CA9" w:rsidP="00C16CA9">
            <w:pPr>
              <w:rPr>
                <w:b/>
                <w:sz w:val="24"/>
                <w:szCs w:val="24"/>
              </w:rPr>
            </w:pPr>
            <w:r w:rsidRPr="00C16CA9">
              <w:rPr>
                <w:b/>
                <w:sz w:val="24"/>
                <w:szCs w:val="24"/>
              </w:rPr>
              <w:t xml:space="preserve">User forgets to enter a </w:t>
            </w:r>
          </w:p>
          <w:p w:rsidR="00C16CA9" w:rsidRPr="00C16CA9" w:rsidRDefault="00C16CA9" w:rsidP="00C16CA9">
            <w:pPr>
              <w:rPr>
                <w:b/>
                <w:sz w:val="24"/>
                <w:szCs w:val="24"/>
              </w:rPr>
            </w:pPr>
            <w:r w:rsidRPr="00C16CA9">
              <w:rPr>
                <w:b/>
                <w:sz w:val="24"/>
                <w:szCs w:val="24"/>
              </w:rPr>
              <w:t>particular required fields</w:t>
            </w:r>
          </w:p>
          <w:p w:rsidR="00C16CA9" w:rsidRPr="00C16CA9" w:rsidRDefault="00C16CA9" w:rsidP="00C16CA9">
            <w:pPr>
              <w:rPr>
                <w:b/>
                <w:sz w:val="24"/>
                <w:szCs w:val="24"/>
              </w:rPr>
            </w:pPr>
          </w:p>
        </w:tc>
        <w:tc>
          <w:tcPr>
            <w:tcW w:w="2132" w:type="dxa"/>
          </w:tcPr>
          <w:p w:rsidR="00C16CA9" w:rsidRPr="00C16CA9" w:rsidRDefault="00C16CA9" w:rsidP="00C16CA9">
            <w:pPr>
              <w:rPr>
                <w:b/>
                <w:sz w:val="24"/>
                <w:szCs w:val="24"/>
              </w:rPr>
            </w:pPr>
            <w:r w:rsidRPr="00C16CA9">
              <w:rPr>
                <w:b/>
                <w:sz w:val="24"/>
                <w:szCs w:val="24"/>
              </w:rPr>
              <w:t xml:space="preserve">Display message The </w:t>
            </w:r>
          </w:p>
          <w:p w:rsidR="00C16CA9" w:rsidRPr="00C16CA9" w:rsidRDefault="00C16CA9" w:rsidP="00C16CA9">
            <w:pPr>
              <w:rPr>
                <w:b/>
                <w:sz w:val="24"/>
                <w:szCs w:val="24"/>
              </w:rPr>
            </w:pPr>
            <w:r w:rsidRPr="00C16CA9">
              <w:rPr>
                <w:b/>
                <w:sz w:val="24"/>
                <w:szCs w:val="24"/>
              </w:rPr>
              <w:t xml:space="preserve">value in field is </w:t>
            </w:r>
          </w:p>
          <w:p w:rsidR="00C16CA9" w:rsidRPr="00C16CA9" w:rsidRDefault="00C16CA9" w:rsidP="00C16CA9">
            <w:pPr>
              <w:rPr>
                <w:b/>
                <w:sz w:val="24"/>
                <w:szCs w:val="24"/>
              </w:rPr>
            </w:pPr>
            <w:r w:rsidRPr="00C16CA9">
              <w:rPr>
                <w:b/>
                <w:sz w:val="24"/>
                <w:szCs w:val="24"/>
              </w:rPr>
              <w:t>required</w:t>
            </w: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U_R_4</w:t>
            </w:r>
          </w:p>
        </w:tc>
        <w:tc>
          <w:tcPr>
            <w:tcW w:w="2132" w:type="dxa"/>
          </w:tcPr>
          <w:p w:rsidR="00C16CA9" w:rsidRPr="00C16CA9" w:rsidRDefault="00C16CA9" w:rsidP="00C16CA9">
            <w:pPr>
              <w:rPr>
                <w:b/>
                <w:sz w:val="24"/>
                <w:szCs w:val="24"/>
              </w:rPr>
            </w:pPr>
            <w:r w:rsidRPr="00C16CA9">
              <w:rPr>
                <w:b/>
                <w:sz w:val="24"/>
                <w:szCs w:val="24"/>
              </w:rPr>
              <w:t>User Registration</w:t>
            </w:r>
          </w:p>
        </w:tc>
        <w:tc>
          <w:tcPr>
            <w:tcW w:w="2132" w:type="dxa"/>
          </w:tcPr>
          <w:p w:rsidR="00C16CA9" w:rsidRPr="00C16CA9" w:rsidRDefault="00C16CA9" w:rsidP="00C16CA9">
            <w:pPr>
              <w:rPr>
                <w:b/>
                <w:sz w:val="24"/>
                <w:szCs w:val="24"/>
              </w:rPr>
            </w:pPr>
            <w:r w:rsidRPr="00C16CA9">
              <w:rPr>
                <w:b/>
                <w:sz w:val="24"/>
                <w:szCs w:val="24"/>
              </w:rPr>
              <w:t xml:space="preserve">User enters all the details </w:t>
            </w:r>
          </w:p>
          <w:p w:rsidR="00C16CA9" w:rsidRPr="00C16CA9" w:rsidRDefault="00C16CA9" w:rsidP="00C16CA9">
            <w:pPr>
              <w:rPr>
                <w:b/>
                <w:sz w:val="24"/>
                <w:szCs w:val="24"/>
              </w:rPr>
            </w:pPr>
            <w:r w:rsidRPr="00C16CA9">
              <w:rPr>
                <w:b/>
                <w:sz w:val="24"/>
                <w:szCs w:val="24"/>
              </w:rPr>
              <w:t>Successfully</w:t>
            </w:r>
          </w:p>
          <w:p w:rsidR="00C16CA9" w:rsidRPr="00C16CA9" w:rsidRDefault="00C16CA9" w:rsidP="00C16CA9">
            <w:pPr>
              <w:rPr>
                <w:b/>
                <w:sz w:val="24"/>
                <w:szCs w:val="24"/>
              </w:rPr>
            </w:pPr>
          </w:p>
        </w:tc>
        <w:tc>
          <w:tcPr>
            <w:tcW w:w="2132" w:type="dxa"/>
          </w:tcPr>
          <w:p w:rsidR="00C16CA9" w:rsidRPr="00C16CA9" w:rsidRDefault="00C16CA9" w:rsidP="00C16CA9">
            <w:pPr>
              <w:rPr>
                <w:b/>
                <w:sz w:val="24"/>
                <w:szCs w:val="24"/>
              </w:rPr>
            </w:pPr>
            <w:r w:rsidRPr="00C16CA9">
              <w:rPr>
                <w:b/>
                <w:sz w:val="24"/>
                <w:szCs w:val="24"/>
              </w:rPr>
              <w:t>User account created</w:t>
            </w:r>
          </w:p>
        </w:tc>
      </w:tr>
    </w:tbl>
    <w:p w:rsidR="00C16CA9" w:rsidRPr="00C16CA9" w:rsidRDefault="00C16CA9" w:rsidP="00C16CA9">
      <w:pPr>
        <w:rPr>
          <w:b/>
          <w:lang w:val="en-IN"/>
        </w:rPr>
      </w:pPr>
    </w:p>
    <w:p w:rsidR="00C16CA9" w:rsidRPr="00C16CA9" w:rsidRDefault="00C16CA9" w:rsidP="00C16CA9">
      <w:pPr>
        <w:rPr>
          <w:b/>
          <w:lang w:val="en-IN"/>
        </w:rPr>
      </w:pPr>
    </w:p>
    <w:p w:rsidR="00C16CA9" w:rsidRPr="00C16CA9" w:rsidRDefault="00C16CA9" w:rsidP="00C16CA9">
      <w:pPr>
        <w:rPr>
          <w:b/>
          <w:lang w:val="en-IN"/>
        </w:rPr>
      </w:pPr>
    </w:p>
    <w:p w:rsidR="00C16CA9" w:rsidRPr="00C16CA9" w:rsidRDefault="00C16CA9" w:rsidP="00C16CA9">
      <w:pPr>
        <w:rPr>
          <w:b/>
          <w:lang w:val="en-IN"/>
        </w:rPr>
      </w:pPr>
    </w:p>
    <w:p w:rsidR="00C16CA9" w:rsidRPr="00C16CA9" w:rsidRDefault="00C16CA9" w:rsidP="00C16CA9">
      <w:pPr>
        <w:rPr>
          <w:b/>
          <w:lang w:val="en-IN"/>
        </w:rPr>
      </w:pPr>
    </w:p>
    <w:p w:rsidR="00C16CA9" w:rsidRPr="00C16CA9" w:rsidRDefault="00C16CA9" w:rsidP="00C16CA9">
      <w:pPr>
        <w:rPr>
          <w:b/>
          <w:lang w:val="en-IN"/>
        </w:rPr>
      </w:pPr>
    </w:p>
    <w:p w:rsidR="00C16CA9" w:rsidRPr="00C16CA9" w:rsidRDefault="00C16CA9" w:rsidP="00C16CA9">
      <w:pPr>
        <w:rPr>
          <w:b/>
          <w:lang w:val="en-IN"/>
        </w:rPr>
      </w:pPr>
      <w:r w:rsidRPr="00C16CA9">
        <w:rPr>
          <w:b/>
          <w:lang w:val="en-IN"/>
        </w:rPr>
        <w:t>LOGIN:</w:t>
      </w:r>
    </w:p>
    <w:p w:rsidR="00C16CA9" w:rsidRPr="00C16CA9" w:rsidRDefault="00C16CA9" w:rsidP="00C16CA9">
      <w:pPr>
        <w:rPr>
          <w:b/>
          <w:lang w:val="en-IN"/>
        </w:rPr>
      </w:pPr>
    </w:p>
    <w:tbl>
      <w:tblPr>
        <w:tblStyle w:val="TableGrid"/>
        <w:tblW w:w="0" w:type="auto"/>
        <w:tblLook w:val="04A0" w:firstRow="1" w:lastRow="0" w:firstColumn="1" w:lastColumn="0" w:noHBand="0" w:noVBand="1"/>
      </w:tblPr>
      <w:tblGrid>
        <w:gridCol w:w="2132"/>
        <w:gridCol w:w="2132"/>
        <w:gridCol w:w="2132"/>
        <w:gridCol w:w="2132"/>
      </w:tblGrid>
      <w:tr w:rsidR="00C16CA9" w:rsidRPr="00C16CA9" w:rsidTr="0014064B">
        <w:tc>
          <w:tcPr>
            <w:tcW w:w="2132" w:type="dxa"/>
          </w:tcPr>
          <w:p w:rsidR="00C16CA9" w:rsidRPr="00C16CA9" w:rsidRDefault="00C16CA9" w:rsidP="00C16CA9">
            <w:pPr>
              <w:rPr>
                <w:b/>
                <w:sz w:val="24"/>
                <w:szCs w:val="24"/>
              </w:rPr>
            </w:pPr>
            <w:r w:rsidRPr="00C16CA9">
              <w:rPr>
                <w:b/>
                <w:sz w:val="24"/>
                <w:szCs w:val="24"/>
              </w:rPr>
              <w:t>ID</w:t>
            </w:r>
          </w:p>
        </w:tc>
        <w:tc>
          <w:tcPr>
            <w:tcW w:w="2132" w:type="dxa"/>
          </w:tcPr>
          <w:p w:rsidR="00C16CA9" w:rsidRPr="00C16CA9" w:rsidRDefault="00C16CA9" w:rsidP="00C16CA9">
            <w:pPr>
              <w:rPr>
                <w:b/>
                <w:sz w:val="24"/>
                <w:szCs w:val="24"/>
              </w:rPr>
            </w:pPr>
            <w:r w:rsidRPr="00C16CA9">
              <w:rPr>
                <w:b/>
                <w:sz w:val="24"/>
                <w:szCs w:val="24"/>
              </w:rPr>
              <w:t>TEST CASE</w:t>
            </w:r>
          </w:p>
        </w:tc>
        <w:tc>
          <w:tcPr>
            <w:tcW w:w="2132" w:type="dxa"/>
          </w:tcPr>
          <w:p w:rsidR="00C16CA9" w:rsidRPr="00C16CA9" w:rsidRDefault="00C16CA9" w:rsidP="00C16CA9">
            <w:pPr>
              <w:rPr>
                <w:b/>
                <w:sz w:val="24"/>
                <w:szCs w:val="24"/>
              </w:rPr>
            </w:pPr>
            <w:r w:rsidRPr="00C16CA9">
              <w:rPr>
                <w:b/>
                <w:sz w:val="24"/>
                <w:szCs w:val="24"/>
              </w:rPr>
              <w:t>USER INPUT</w:t>
            </w:r>
          </w:p>
        </w:tc>
        <w:tc>
          <w:tcPr>
            <w:tcW w:w="2132" w:type="dxa"/>
          </w:tcPr>
          <w:p w:rsidR="00C16CA9" w:rsidRPr="00C16CA9" w:rsidRDefault="00C16CA9" w:rsidP="00C16CA9">
            <w:pPr>
              <w:rPr>
                <w:b/>
                <w:sz w:val="24"/>
                <w:szCs w:val="24"/>
              </w:rPr>
            </w:pPr>
            <w:r w:rsidRPr="00C16CA9">
              <w:rPr>
                <w:b/>
                <w:sz w:val="24"/>
                <w:szCs w:val="24"/>
              </w:rPr>
              <w:t>PASS CRITERIA</w:t>
            </w: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U_L_1</w:t>
            </w:r>
          </w:p>
        </w:tc>
        <w:tc>
          <w:tcPr>
            <w:tcW w:w="2132" w:type="dxa"/>
          </w:tcPr>
          <w:p w:rsidR="00C16CA9" w:rsidRPr="00C16CA9" w:rsidRDefault="00C16CA9" w:rsidP="00C16CA9">
            <w:pPr>
              <w:rPr>
                <w:b/>
                <w:sz w:val="24"/>
                <w:szCs w:val="24"/>
              </w:rPr>
            </w:pPr>
            <w:r w:rsidRPr="00C16CA9">
              <w:rPr>
                <w:b/>
                <w:sz w:val="24"/>
                <w:szCs w:val="24"/>
              </w:rPr>
              <w:t>User Login</w:t>
            </w:r>
          </w:p>
        </w:tc>
        <w:tc>
          <w:tcPr>
            <w:tcW w:w="2132" w:type="dxa"/>
          </w:tcPr>
          <w:p w:rsidR="00C16CA9" w:rsidRPr="00C16CA9" w:rsidRDefault="00C16CA9" w:rsidP="00C16CA9">
            <w:pPr>
              <w:rPr>
                <w:b/>
                <w:sz w:val="24"/>
                <w:szCs w:val="24"/>
              </w:rPr>
            </w:pPr>
            <w:r w:rsidRPr="00C16CA9">
              <w:rPr>
                <w:b/>
                <w:sz w:val="24"/>
                <w:szCs w:val="24"/>
              </w:rPr>
              <w:t xml:space="preserve">User enters a wrong </w:t>
            </w:r>
          </w:p>
          <w:p w:rsidR="00C16CA9" w:rsidRPr="00C16CA9" w:rsidRDefault="00C16CA9" w:rsidP="00C16CA9">
            <w:pPr>
              <w:rPr>
                <w:b/>
                <w:sz w:val="24"/>
                <w:szCs w:val="24"/>
              </w:rPr>
            </w:pPr>
            <w:r w:rsidRPr="00C16CA9">
              <w:rPr>
                <w:b/>
                <w:sz w:val="24"/>
                <w:szCs w:val="24"/>
              </w:rPr>
              <w:t>email</w:t>
            </w:r>
          </w:p>
          <w:p w:rsidR="00C16CA9" w:rsidRPr="00C16CA9" w:rsidRDefault="00C16CA9" w:rsidP="00C16CA9">
            <w:pPr>
              <w:rPr>
                <w:b/>
                <w:sz w:val="24"/>
                <w:szCs w:val="24"/>
              </w:rPr>
            </w:pPr>
          </w:p>
        </w:tc>
        <w:tc>
          <w:tcPr>
            <w:tcW w:w="2132" w:type="dxa"/>
          </w:tcPr>
          <w:p w:rsidR="00C16CA9" w:rsidRPr="00C16CA9" w:rsidRDefault="00C16CA9" w:rsidP="00C16CA9">
            <w:pPr>
              <w:rPr>
                <w:b/>
                <w:sz w:val="24"/>
                <w:szCs w:val="24"/>
              </w:rPr>
            </w:pPr>
            <w:r w:rsidRPr="00C16CA9">
              <w:rPr>
                <w:b/>
                <w:sz w:val="24"/>
                <w:szCs w:val="24"/>
              </w:rPr>
              <w:t xml:space="preserve">Display message Login </w:t>
            </w:r>
          </w:p>
          <w:p w:rsidR="00C16CA9" w:rsidRPr="00C16CA9" w:rsidRDefault="00C16CA9" w:rsidP="00C16CA9">
            <w:pPr>
              <w:rPr>
                <w:b/>
                <w:sz w:val="24"/>
                <w:szCs w:val="24"/>
              </w:rPr>
            </w:pPr>
            <w:r w:rsidRPr="00C16CA9">
              <w:rPr>
                <w:b/>
                <w:sz w:val="24"/>
                <w:szCs w:val="24"/>
              </w:rPr>
              <w:t xml:space="preserve">or Password is </w:t>
            </w:r>
          </w:p>
          <w:p w:rsidR="00C16CA9" w:rsidRPr="00C16CA9" w:rsidRDefault="00C16CA9" w:rsidP="00C16CA9">
            <w:pPr>
              <w:rPr>
                <w:b/>
                <w:sz w:val="24"/>
                <w:szCs w:val="24"/>
              </w:rPr>
            </w:pPr>
            <w:r w:rsidRPr="00C16CA9">
              <w:rPr>
                <w:b/>
                <w:sz w:val="24"/>
                <w:szCs w:val="24"/>
              </w:rPr>
              <w:t>incorrect</w:t>
            </w:r>
          </w:p>
          <w:p w:rsidR="00C16CA9" w:rsidRPr="00C16CA9" w:rsidRDefault="00C16CA9" w:rsidP="00C16CA9">
            <w:pPr>
              <w:rPr>
                <w:b/>
                <w:sz w:val="24"/>
                <w:szCs w:val="24"/>
              </w:rPr>
            </w:pP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U_L_2</w:t>
            </w:r>
          </w:p>
        </w:tc>
        <w:tc>
          <w:tcPr>
            <w:tcW w:w="2132" w:type="dxa"/>
          </w:tcPr>
          <w:p w:rsidR="00C16CA9" w:rsidRPr="00C16CA9" w:rsidRDefault="00C16CA9" w:rsidP="00C16CA9">
            <w:pPr>
              <w:rPr>
                <w:b/>
                <w:sz w:val="24"/>
                <w:szCs w:val="24"/>
              </w:rPr>
            </w:pPr>
            <w:r w:rsidRPr="00C16CA9">
              <w:rPr>
                <w:b/>
                <w:sz w:val="24"/>
                <w:szCs w:val="24"/>
              </w:rPr>
              <w:t>User Login</w:t>
            </w:r>
          </w:p>
        </w:tc>
        <w:tc>
          <w:tcPr>
            <w:tcW w:w="2132" w:type="dxa"/>
          </w:tcPr>
          <w:p w:rsidR="00C16CA9" w:rsidRPr="00C16CA9" w:rsidRDefault="00C16CA9" w:rsidP="00C16CA9">
            <w:pPr>
              <w:rPr>
                <w:b/>
                <w:sz w:val="24"/>
                <w:szCs w:val="24"/>
              </w:rPr>
            </w:pPr>
            <w:r w:rsidRPr="00C16CA9">
              <w:rPr>
                <w:b/>
                <w:sz w:val="24"/>
                <w:szCs w:val="24"/>
              </w:rPr>
              <w:t xml:space="preserve">User enters a wrong </w:t>
            </w:r>
          </w:p>
          <w:p w:rsidR="00C16CA9" w:rsidRPr="00C16CA9" w:rsidRDefault="00C16CA9" w:rsidP="00C16CA9">
            <w:pPr>
              <w:rPr>
                <w:b/>
                <w:sz w:val="24"/>
                <w:szCs w:val="24"/>
              </w:rPr>
            </w:pPr>
            <w:r w:rsidRPr="00C16CA9">
              <w:rPr>
                <w:b/>
                <w:sz w:val="24"/>
                <w:szCs w:val="24"/>
              </w:rPr>
              <w:t>password</w:t>
            </w:r>
          </w:p>
          <w:p w:rsidR="00C16CA9" w:rsidRPr="00C16CA9" w:rsidRDefault="00C16CA9" w:rsidP="00C16CA9">
            <w:pPr>
              <w:rPr>
                <w:b/>
                <w:sz w:val="24"/>
                <w:szCs w:val="24"/>
              </w:rPr>
            </w:pPr>
          </w:p>
        </w:tc>
        <w:tc>
          <w:tcPr>
            <w:tcW w:w="2132" w:type="dxa"/>
          </w:tcPr>
          <w:p w:rsidR="00C16CA9" w:rsidRPr="00C16CA9" w:rsidRDefault="00C16CA9" w:rsidP="00C16CA9">
            <w:pPr>
              <w:rPr>
                <w:b/>
                <w:sz w:val="24"/>
                <w:szCs w:val="24"/>
              </w:rPr>
            </w:pPr>
            <w:r w:rsidRPr="00C16CA9">
              <w:rPr>
                <w:b/>
                <w:sz w:val="24"/>
                <w:szCs w:val="24"/>
              </w:rPr>
              <w:t xml:space="preserve">Display message Login </w:t>
            </w:r>
          </w:p>
          <w:p w:rsidR="00C16CA9" w:rsidRPr="00C16CA9" w:rsidRDefault="00C16CA9" w:rsidP="00C16CA9">
            <w:pPr>
              <w:rPr>
                <w:b/>
                <w:sz w:val="24"/>
                <w:szCs w:val="24"/>
              </w:rPr>
            </w:pPr>
            <w:r w:rsidRPr="00C16CA9">
              <w:rPr>
                <w:b/>
                <w:sz w:val="24"/>
                <w:szCs w:val="24"/>
              </w:rPr>
              <w:t xml:space="preserve">or Password is </w:t>
            </w:r>
          </w:p>
          <w:p w:rsidR="00C16CA9" w:rsidRPr="00C16CA9" w:rsidRDefault="00C16CA9" w:rsidP="00C16CA9">
            <w:pPr>
              <w:rPr>
                <w:b/>
                <w:sz w:val="24"/>
                <w:szCs w:val="24"/>
              </w:rPr>
            </w:pPr>
            <w:proofErr w:type="gramStart"/>
            <w:r w:rsidRPr="00C16CA9">
              <w:rPr>
                <w:b/>
                <w:sz w:val="24"/>
                <w:szCs w:val="24"/>
              </w:rPr>
              <w:t>incorrect</w:t>
            </w:r>
            <w:proofErr w:type="gramEnd"/>
            <w:r w:rsidRPr="00C16CA9">
              <w:rPr>
                <w:b/>
                <w:sz w:val="24"/>
                <w:szCs w:val="24"/>
              </w:rPr>
              <w:t>.</w:t>
            </w:r>
          </w:p>
          <w:p w:rsidR="00C16CA9" w:rsidRPr="00C16CA9" w:rsidRDefault="00C16CA9" w:rsidP="00C16CA9">
            <w:pPr>
              <w:rPr>
                <w:b/>
                <w:sz w:val="24"/>
                <w:szCs w:val="24"/>
              </w:rPr>
            </w:pPr>
          </w:p>
        </w:tc>
      </w:tr>
      <w:tr w:rsidR="00C16CA9" w:rsidRPr="00C16CA9" w:rsidTr="0014064B">
        <w:tc>
          <w:tcPr>
            <w:tcW w:w="2132" w:type="dxa"/>
          </w:tcPr>
          <w:p w:rsidR="00C16CA9" w:rsidRPr="00C16CA9" w:rsidRDefault="00C16CA9" w:rsidP="00C16CA9">
            <w:pPr>
              <w:rPr>
                <w:b/>
                <w:sz w:val="24"/>
                <w:szCs w:val="24"/>
              </w:rPr>
            </w:pPr>
            <w:r w:rsidRPr="00C16CA9">
              <w:rPr>
                <w:b/>
                <w:sz w:val="24"/>
                <w:szCs w:val="24"/>
              </w:rPr>
              <w:lastRenderedPageBreak/>
              <w:t>U_L_3</w:t>
            </w:r>
          </w:p>
        </w:tc>
        <w:tc>
          <w:tcPr>
            <w:tcW w:w="2132" w:type="dxa"/>
          </w:tcPr>
          <w:p w:rsidR="00C16CA9" w:rsidRPr="00C16CA9" w:rsidRDefault="00C16CA9" w:rsidP="00C16CA9">
            <w:pPr>
              <w:rPr>
                <w:b/>
                <w:bCs/>
                <w:sz w:val="24"/>
                <w:szCs w:val="24"/>
              </w:rPr>
            </w:pPr>
            <w:r w:rsidRPr="00C16CA9">
              <w:rPr>
                <w:b/>
                <w:bCs/>
                <w:sz w:val="24"/>
                <w:szCs w:val="24"/>
              </w:rPr>
              <w:t>User Login</w:t>
            </w:r>
          </w:p>
        </w:tc>
        <w:tc>
          <w:tcPr>
            <w:tcW w:w="2132" w:type="dxa"/>
          </w:tcPr>
          <w:p w:rsidR="00C16CA9" w:rsidRPr="00C16CA9" w:rsidRDefault="00C16CA9" w:rsidP="00C16CA9">
            <w:pPr>
              <w:rPr>
                <w:b/>
                <w:sz w:val="24"/>
                <w:szCs w:val="24"/>
              </w:rPr>
            </w:pPr>
            <w:r w:rsidRPr="00C16CA9">
              <w:rPr>
                <w:b/>
                <w:sz w:val="24"/>
                <w:szCs w:val="24"/>
              </w:rPr>
              <w:t xml:space="preserve">User enters correct  </w:t>
            </w:r>
          </w:p>
          <w:p w:rsidR="00C16CA9" w:rsidRPr="00C16CA9" w:rsidRDefault="00C16CA9" w:rsidP="00C16CA9">
            <w:pPr>
              <w:rPr>
                <w:b/>
                <w:sz w:val="24"/>
                <w:szCs w:val="24"/>
              </w:rPr>
            </w:pPr>
            <w:r w:rsidRPr="00C16CA9">
              <w:rPr>
                <w:b/>
                <w:sz w:val="24"/>
                <w:szCs w:val="24"/>
              </w:rPr>
              <w:t>Email and password</w:t>
            </w:r>
          </w:p>
          <w:p w:rsidR="00C16CA9" w:rsidRPr="00C16CA9" w:rsidRDefault="00C16CA9" w:rsidP="00C16CA9">
            <w:pPr>
              <w:rPr>
                <w:b/>
                <w:sz w:val="24"/>
                <w:szCs w:val="24"/>
              </w:rPr>
            </w:pPr>
          </w:p>
        </w:tc>
        <w:tc>
          <w:tcPr>
            <w:tcW w:w="2132" w:type="dxa"/>
          </w:tcPr>
          <w:p w:rsidR="00C16CA9" w:rsidRPr="00C16CA9" w:rsidRDefault="00C16CA9" w:rsidP="00C16CA9">
            <w:pPr>
              <w:rPr>
                <w:b/>
                <w:sz w:val="24"/>
                <w:szCs w:val="24"/>
              </w:rPr>
            </w:pPr>
            <w:r w:rsidRPr="00C16CA9">
              <w:rPr>
                <w:b/>
                <w:sz w:val="24"/>
                <w:szCs w:val="24"/>
              </w:rPr>
              <w:t xml:space="preserve">User logs in </w:t>
            </w:r>
          </w:p>
          <w:p w:rsidR="00C16CA9" w:rsidRPr="00C16CA9" w:rsidRDefault="00C16CA9" w:rsidP="00C16CA9">
            <w:pPr>
              <w:rPr>
                <w:b/>
                <w:sz w:val="24"/>
                <w:szCs w:val="24"/>
              </w:rPr>
            </w:pPr>
            <w:r w:rsidRPr="00C16CA9">
              <w:rPr>
                <w:b/>
                <w:sz w:val="24"/>
                <w:szCs w:val="24"/>
              </w:rPr>
              <w:t>successfully</w:t>
            </w:r>
          </w:p>
        </w:tc>
      </w:tr>
    </w:tbl>
    <w:p w:rsidR="00C16CA9" w:rsidRPr="00C16CA9" w:rsidRDefault="00C16CA9" w:rsidP="00C16CA9">
      <w:pPr>
        <w:rPr>
          <w:b/>
          <w:lang w:val="en-IN"/>
        </w:rPr>
      </w:pPr>
    </w:p>
    <w:p w:rsidR="00C16CA9" w:rsidRPr="00C16CA9" w:rsidRDefault="00C16CA9" w:rsidP="00C16CA9">
      <w:pPr>
        <w:rPr>
          <w:b/>
          <w:lang w:val="en-IN"/>
        </w:rPr>
      </w:pPr>
    </w:p>
    <w:p w:rsidR="00C16CA9" w:rsidRPr="00C16CA9" w:rsidRDefault="00C16CA9" w:rsidP="00C16CA9">
      <w:pPr>
        <w:rPr>
          <w:b/>
          <w:lang w:val="en-IN"/>
        </w:rPr>
      </w:pPr>
      <w:proofErr w:type="gramStart"/>
      <w:r w:rsidRPr="00C16CA9">
        <w:rPr>
          <w:b/>
          <w:lang w:val="en-IN"/>
        </w:rPr>
        <w:t>Consult  DETAILS</w:t>
      </w:r>
      <w:proofErr w:type="gramEnd"/>
      <w:r w:rsidRPr="00C16CA9">
        <w:rPr>
          <w:b/>
          <w:lang w:val="en-IN"/>
        </w:rPr>
        <w:t>:</w:t>
      </w:r>
    </w:p>
    <w:p w:rsidR="00C16CA9" w:rsidRPr="00C16CA9" w:rsidRDefault="00C16CA9" w:rsidP="00C16CA9">
      <w:pPr>
        <w:rPr>
          <w:b/>
          <w:lang w:val="en-IN"/>
        </w:rPr>
      </w:pPr>
    </w:p>
    <w:tbl>
      <w:tblPr>
        <w:tblStyle w:val="TableGrid"/>
        <w:tblW w:w="0" w:type="auto"/>
        <w:tblLook w:val="04A0" w:firstRow="1" w:lastRow="0" w:firstColumn="1" w:lastColumn="0" w:noHBand="0" w:noVBand="1"/>
      </w:tblPr>
      <w:tblGrid>
        <w:gridCol w:w="2132"/>
        <w:gridCol w:w="2132"/>
        <w:gridCol w:w="2132"/>
        <w:gridCol w:w="2132"/>
      </w:tblGrid>
      <w:tr w:rsidR="00C16CA9" w:rsidRPr="00C16CA9" w:rsidTr="0014064B">
        <w:trPr>
          <w:trHeight w:val="447"/>
        </w:trPr>
        <w:tc>
          <w:tcPr>
            <w:tcW w:w="2132" w:type="dxa"/>
          </w:tcPr>
          <w:p w:rsidR="00C16CA9" w:rsidRPr="00C16CA9" w:rsidRDefault="00C16CA9" w:rsidP="00C16CA9">
            <w:pPr>
              <w:rPr>
                <w:b/>
                <w:sz w:val="24"/>
                <w:szCs w:val="24"/>
              </w:rPr>
            </w:pPr>
            <w:r w:rsidRPr="00C16CA9">
              <w:rPr>
                <w:b/>
                <w:sz w:val="24"/>
                <w:szCs w:val="24"/>
              </w:rPr>
              <w:t xml:space="preserve">     ID</w:t>
            </w:r>
          </w:p>
        </w:tc>
        <w:tc>
          <w:tcPr>
            <w:tcW w:w="2132" w:type="dxa"/>
          </w:tcPr>
          <w:p w:rsidR="00C16CA9" w:rsidRPr="00C16CA9" w:rsidRDefault="00C16CA9" w:rsidP="00C16CA9">
            <w:pPr>
              <w:rPr>
                <w:b/>
                <w:sz w:val="24"/>
                <w:szCs w:val="24"/>
              </w:rPr>
            </w:pPr>
            <w:r w:rsidRPr="00C16CA9">
              <w:rPr>
                <w:b/>
                <w:sz w:val="24"/>
                <w:szCs w:val="24"/>
              </w:rPr>
              <w:t>TEST CASE</w:t>
            </w:r>
          </w:p>
        </w:tc>
        <w:tc>
          <w:tcPr>
            <w:tcW w:w="2132" w:type="dxa"/>
          </w:tcPr>
          <w:p w:rsidR="00C16CA9" w:rsidRPr="00C16CA9" w:rsidRDefault="00C16CA9" w:rsidP="00C16CA9">
            <w:pPr>
              <w:rPr>
                <w:b/>
                <w:sz w:val="24"/>
                <w:szCs w:val="24"/>
              </w:rPr>
            </w:pPr>
            <w:r w:rsidRPr="00C16CA9">
              <w:rPr>
                <w:b/>
                <w:sz w:val="24"/>
                <w:szCs w:val="24"/>
              </w:rPr>
              <w:t>USER INPUT</w:t>
            </w:r>
          </w:p>
        </w:tc>
        <w:tc>
          <w:tcPr>
            <w:tcW w:w="2132" w:type="dxa"/>
          </w:tcPr>
          <w:p w:rsidR="00C16CA9" w:rsidRPr="00C16CA9" w:rsidRDefault="00C16CA9" w:rsidP="00C16CA9">
            <w:pPr>
              <w:rPr>
                <w:b/>
                <w:sz w:val="24"/>
                <w:szCs w:val="24"/>
              </w:rPr>
            </w:pPr>
            <w:r w:rsidRPr="00C16CA9">
              <w:rPr>
                <w:b/>
                <w:sz w:val="24"/>
                <w:szCs w:val="24"/>
              </w:rPr>
              <w:t>PASS CRITERIA</w:t>
            </w: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U_ADD_1</w:t>
            </w:r>
          </w:p>
        </w:tc>
        <w:tc>
          <w:tcPr>
            <w:tcW w:w="2132" w:type="dxa"/>
          </w:tcPr>
          <w:p w:rsidR="00C16CA9" w:rsidRPr="00C16CA9" w:rsidRDefault="00C16CA9" w:rsidP="00C16CA9">
            <w:pPr>
              <w:rPr>
                <w:b/>
                <w:sz w:val="24"/>
                <w:szCs w:val="24"/>
              </w:rPr>
            </w:pPr>
            <w:r w:rsidRPr="00C16CA9">
              <w:rPr>
                <w:b/>
                <w:sz w:val="24"/>
                <w:szCs w:val="24"/>
              </w:rPr>
              <w:t>Leave query or leave reply</w:t>
            </w:r>
          </w:p>
        </w:tc>
        <w:tc>
          <w:tcPr>
            <w:tcW w:w="2132" w:type="dxa"/>
          </w:tcPr>
          <w:p w:rsidR="00C16CA9" w:rsidRPr="00C16CA9" w:rsidRDefault="00C16CA9" w:rsidP="00C16CA9">
            <w:pPr>
              <w:rPr>
                <w:b/>
                <w:sz w:val="24"/>
                <w:szCs w:val="24"/>
              </w:rPr>
            </w:pPr>
            <w:r w:rsidRPr="00C16CA9">
              <w:rPr>
                <w:b/>
                <w:sz w:val="24"/>
                <w:szCs w:val="24"/>
              </w:rPr>
              <w:t>User opens text box and submit text</w:t>
            </w:r>
          </w:p>
        </w:tc>
        <w:tc>
          <w:tcPr>
            <w:tcW w:w="2132" w:type="dxa"/>
          </w:tcPr>
          <w:p w:rsidR="00C16CA9" w:rsidRPr="00C16CA9" w:rsidRDefault="00C16CA9" w:rsidP="00C16CA9">
            <w:pPr>
              <w:rPr>
                <w:b/>
                <w:sz w:val="24"/>
                <w:szCs w:val="24"/>
              </w:rPr>
            </w:pPr>
            <w:r w:rsidRPr="00C16CA9">
              <w:rPr>
                <w:b/>
                <w:sz w:val="24"/>
                <w:szCs w:val="24"/>
              </w:rPr>
              <w:t>User has to first logon to the system</w:t>
            </w:r>
          </w:p>
          <w:p w:rsidR="00C16CA9" w:rsidRPr="00C16CA9" w:rsidRDefault="00C16CA9" w:rsidP="00C16CA9">
            <w:pPr>
              <w:rPr>
                <w:b/>
                <w:sz w:val="24"/>
                <w:szCs w:val="24"/>
              </w:rPr>
            </w:pPr>
            <w:r w:rsidRPr="00C16CA9">
              <w:rPr>
                <w:b/>
                <w:sz w:val="24"/>
                <w:szCs w:val="24"/>
              </w:rPr>
              <w:t>And data added to database</w:t>
            </w: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U_ADD_2</w:t>
            </w:r>
          </w:p>
        </w:tc>
        <w:tc>
          <w:tcPr>
            <w:tcW w:w="2132" w:type="dxa"/>
          </w:tcPr>
          <w:p w:rsidR="00C16CA9" w:rsidRPr="00C16CA9" w:rsidRDefault="00C16CA9" w:rsidP="00C16CA9">
            <w:pPr>
              <w:rPr>
                <w:b/>
                <w:sz w:val="24"/>
                <w:szCs w:val="24"/>
              </w:rPr>
            </w:pPr>
            <w:r w:rsidRPr="00C16CA9">
              <w:rPr>
                <w:b/>
                <w:sz w:val="24"/>
                <w:szCs w:val="24"/>
              </w:rPr>
              <w:t>View Query or view reply</w:t>
            </w:r>
          </w:p>
        </w:tc>
        <w:tc>
          <w:tcPr>
            <w:tcW w:w="2132" w:type="dxa"/>
          </w:tcPr>
          <w:p w:rsidR="00C16CA9" w:rsidRPr="00C16CA9" w:rsidRDefault="00C16CA9" w:rsidP="00C16CA9">
            <w:pPr>
              <w:rPr>
                <w:b/>
                <w:sz w:val="24"/>
                <w:szCs w:val="24"/>
              </w:rPr>
            </w:pPr>
            <w:r w:rsidRPr="00C16CA9">
              <w:rPr>
                <w:b/>
                <w:sz w:val="24"/>
                <w:szCs w:val="24"/>
              </w:rPr>
              <w:t>Registered  clicks the view button related to subsequent query  corresponding</w:t>
            </w:r>
          </w:p>
        </w:tc>
        <w:tc>
          <w:tcPr>
            <w:tcW w:w="2132" w:type="dxa"/>
          </w:tcPr>
          <w:p w:rsidR="00C16CA9" w:rsidRPr="00C16CA9" w:rsidRDefault="00C16CA9" w:rsidP="00C16CA9">
            <w:pPr>
              <w:rPr>
                <w:b/>
                <w:sz w:val="24"/>
                <w:szCs w:val="24"/>
              </w:rPr>
            </w:pPr>
            <w:r w:rsidRPr="00C16CA9">
              <w:rPr>
                <w:b/>
                <w:sz w:val="24"/>
                <w:szCs w:val="24"/>
              </w:rPr>
              <w:t>The item details are added to the database</w:t>
            </w:r>
          </w:p>
          <w:p w:rsidR="00C16CA9" w:rsidRPr="00C16CA9" w:rsidRDefault="00C16CA9" w:rsidP="00C16CA9">
            <w:pPr>
              <w:rPr>
                <w:b/>
                <w:sz w:val="24"/>
                <w:szCs w:val="24"/>
              </w:rPr>
            </w:pPr>
          </w:p>
        </w:tc>
      </w:tr>
    </w:tbl>
    <w:p w:rsidR="00C16CA9" w:rsidRPr="00C16CA9" w:rsidRDefault="00C16CA9" w:rsidP="00C16CA9">
      <w:pPr>
        <w:rPr>
          <w:b/>
          <w:lang w:val="en-IN"/>
        </w:rPr>
      </w:pPr>
    </w:p>
    <w:p w:rsidR="00C16CA9" w:rsidRPr="00C16CA9" w:rsidRDefault="00C16CA9" w:rsidP="00C16CA9">
      <w:pPr>
        <w:rPr>
          <w:b/>
          <w:lang w:val="en-IN"/>
        </w:rPr>
      </w:pPr>
      <w:proofErr w:type="gramStart"/>
      <w:r w:rsidRPr="00C16CA9">
        <w:rPr>
          <w:b/>
          <w:lang w:val="en-IN"/>
        </w:rPr>
        <w:t>Message  DETAILS</w:t>
      </w:r>
      <w:proofErr w:type="gramEnd"/>
    </w:p>
    <w:tbl>
      <w:tblPr>
        <w:tblStyle w:val="TableGrid"/>
        <w:tblW w:w="0" w:type="auto"/>
        <w:tblLook w:val="04A0" w:firstRow="1" w:lastRow="0" w:firstColumn="1" w:lastColumn="0" w:noHBand="0" w:noVBand="1"/>
      </w:tblPr>
      <w:tblGrid>
        <w:gridCol w:w="2132"/>
        <w:gridCol w:w="2132"/>
        <w:gridCol w:w="2132"/>
        <w:gridCol w:w="2132"/>
      </w:tblGrid>
      <w:tr w:rsidR="00C16CA9" w:rsidRPr="00C16CA9" w:rsidTr="0014064B">
        <w:trPr>
          <w:trHeight w:val="447"/>
        </w:trPr>
        <w:tc>
          <w:tcPr>
            <w:tcW w:w="2132" w:type="dxa"/>
          </w:tcPr>
          <w:p w:rsidR="00C16CA9" w:rsidRPr="00C16CA9" w:rsidRDefault="00C16CA9" w:rsidP="00C16CA9">
            <w:pPr>
              <w:rPr>
                <w:b/>
                <w:sz w:val="24"/>
                <w:szCs w:val="24"/>
              </w:rPr>
            </w:pPr>
            <w:r w:rsidRPr="00C16CA9">
              <w:rPr>
                <w:b/>
                <w:sz w:val="24"/>
                <w:szCs w:val="24"/>
              </w:rPr>
              <w:t xml:space="preserve">     ID</w:t>
            </w:r>
          </w:p>
        </w:tc>
        <w:tc>
          <w:tcPr>
            <w:tcW w:w="2132" w:type="dxa"/>
          </w:tcPr>
          <w:p w:rsidR="00C16CA9" w:rsidRPr="00C16CA9" w:rsidRDefault="00C16CA9" w:rsidP="00C16CA9">
            <w:pPr>
              <w:rPr>
                <w:b/>
                <w:sz w:val="24"/>
                <w:szCs w:val="24"/>
              </w:rPr>
            </w:pPr>
            <w:r w:rsidRPr="00C16CA9">
              <w:rPr>
                <w:b/>
                <w:sz w:val="24"/>
                <w:szCs w:val="24"/>
              </w:rPr>
              <w:t>TEST CASE</w:t>
            </w:r>
          </w:p>
        </w:tc>
        <w:tc>
          <w:tcPr>
            <w:tcW w:w="2132" w:type="dxa"/>
          </w:tcPr>
          <w:p w:rsidR="00C16CA9" w:rsidRPr="00C16CA9" w:rsidRDefault="00C16CA9" w:rsidP="00C16CA9">
            <w:pPr>
              <w:rPr>
                <w:b/>
                <w:sz w:val="24"/>
                <w:szCs w:val="24"/>
              </w:rPr>
            </w:pPr>
            <w:r w:rsidRPr="00C16CA9">
              <w:rPr>
                <w:b/>
                <w:sz w:val="24"/>
                <w:szCs w:val="24"/>
              </w:rPr>
              <w:t>USER INPUT</w:t>
            </w:r>
          </w:p>
        </w:tc>
        <w:tc>
          <w:tcPr>
            <w:tcW w:w="2132" w:type="dxa"/>
          </w:tcPr>
          <w:p w:rsidR="00C16CA9" w:rsidRPr="00C16CA9" w:rsidRDefault="00C16CA9" w:rsidP="00C16CA9">
            <w:pPr>
              <w:rPr>
                <w:b/>
                <w:sz w:val="24"/>
                <w:szCs w:val="24"/>
              </w:rPr>
            </w:pPr>
            <w:r w:rsidRPr="00C16CA9">
              <w:rPr>
                <w:b/>
                <w:sz w:val="24"/>
                <w:szCs w:val="24"/>
              </w:rPr>
              <w:t>PASS CRITERIA</w:t>
            </w: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U_ADD_1</w:t>
            </w:r>
          </w:p>
        </w:tc>
        <w:tc>
          <w:tcPr>
            <w:tcW w:w="2132" w:type="dxa"/>
          </w:tcPr>
          <w:p w:rsidR="00C16CA9" w:rsidRPr="00C16CA9" w:rsidRDefault="00C16CA9" w:rsidP="00C16CA9">
            <w:pPr>
              <w:rPr>
                <w:b/>
                <w:sz w:val="24"/>
                <w:szCs w:val="24"/>
              </w:rPr>
            </w:pPr>
            <w:r w:rsidRPr="00C16CA9">
              <w:rPr>
                <w:b/>
                <w:sz w:val="24"/>
                <w:szCs w:val="24"/>
              </w:rPr>
              <w:t xml:space="preserve">Leave message </w:t>
            </w:r>
          </w:p>
        </w:tc>
        <w:tc>
          <w:tcPr>
            <w:tcW w:w="2132" w:type="dxa"/>
          </w:tcPr>
          <w:p w:rsidR="00C16CA9" w:rsidRPr="00C16CA9" w:rsidRDefault="00C16CA9" w:rsidP="00C16CA9">
            <w:pPr>
              <w:rPr>
                <w:b/>
                <w:sz w:val="24"/>
                <w:szCs w:val="24"/>
              </w:rPr>
            </w:pPr>
            <w:r w:rsidRPr="00C16CA9">
              <w:rPr>
                <w:b/>
                <w:sz w:val="24"/>
                <w:szCs w:val="24"/>
              </w:rPr>
              <w:t>User opens text box and submit text</w:t>
            </w:r>
          </w:p>
        </w:tc>
        <w:tc>
          <w:tcPr>
            <w:tcW w:w="2132" w:type="dxa"/>
          </w:tcPr>
          <w:p w:rsidR="00C16CA9" w:rsidRPr="00C16CA9" w:rsidRDefault="00C16CA9" w:rsidP="00C16CA9">
            <w:pPr>
              <w:rPr>
                <w:b/>
                <w:sz w:val="24"/>
                <w:szCs w:val="24"/>
              </w:rPr>
            </w:pPr>
            <w:r w:rsidRPr="00C16CA9">
              <w:rPr>
                <w:b/>
                <w:sz w:val="24"/>
                <w:szCs w:val="24"/>
              </w:rPr>
              <w:t>User has to first logon to the system</w:t>
            </w:r>
          </w:p>
          <w:p w:rsidR="00C16CA9" w:rsidRPr="00C16CA9" w:rsidRDefault="00C16CA9" w:rsidP="00C16CA9">
            <w:pPr>
              <w:rPr>
                <w:b/>
                <w:sz w:val="24"/>
                <w:szCs w:val="24"/>
              </w:rPr>
            </w:pPr>
            <w:r w:rsidRPr="00C16CA9">
              <w:rPr>
                <w:b/>
                <w:sz w:val="24"/>
                <w:szCs w:val="24"/>
              </w:rPr>
              <w:t>And data added to database</w:t>
            </w:r>
          </w:p>
          <w:p w:rsidR="00C16CA9" w:rsidRPr="00C16CA9" w:rsidRDefault="00C16CA9" w:rsidP="00C16CA9">
            <w:pPr>
              <w:rPr>
                <w:b/>
                <w:sz w:val="24"/>
                <w:szCs w:val="24"/>
              </w:rPr>
            </w:pPr>
          </w:p>
        </w:tc>
      </w:tr>
      <w:tr w:rsidR="00C16CA9" w:rsidRPr="00C16CA9" w:rsidTr="0014064B">
        <w:tc>
          <w:tcPr>
            <w:tcW w:w="2132" w:type="dxa"/>
          </w:tcPr>
          <w:p w:rsidR="00C16CA9" w:rsidRPr="00C16CA9" w:rsidRDefault="00C16CA9" w:rsidP="00C16CA9">
            <w:pPr>
              <w:rPr>
                <w:b/>
                <w:sz w:val="24"/>
                <w:szCs w:val="24"/>
              </w:rPr>
            </w:pPr>
            <w:r w:rsidRPr="00C16CA9">
              <w:rPr>
                <w:b/>
                <w:sz w:val="24"/>
                <w:szCs w:val="24"/>
              </w:rPr>
              <w:t>U_ADD_2</w:t>
            </w:r>
          </w:p>
        </w:tc>
        <w:tc>
          <w:tcPr>
            <w:tcW w:w="2132" w:type="dxa"/>
          </w:tcPr>
          <w:p w:rsidR="00C16CA9" w:rsidRPr="00C16CA9" w:rsidRDefault="00C16CA9" w:rsidP="00C16CA9">
            <w:pPr>
              <w:rPr>
                <w:b/>
                <w:sz w:val="24"/>
                <w:szCs w:val="24"/>
              </w:rPr>
            </w:pPr>
            <w:r w:rsidRPr="00C16CA9">
              <w:rPr>
                <w:b/>
                <w:sz w:val="24"/>
                <w:szCs w:val="24"/>
              </w:rPr>
              <w:t>Reply message</w:t>
            </w:r>
          </w:p>
        </w:tc>
        <w:tc>
          <w:tcPr>
            <w:tcW w:w="2132" w:type="dxa"/>
          </w:tcPr>
          <w:p w:rsidR="00C16CA9" w:rsidRPr="00C16CA9" w:rsidRDefault="00C16CA9" w:rsidP="00C16CA9">
            <w:pPr>
              <w:rPr>
                <w:b/>
                <w:sz w:val="24"/>
                <w:szCs w:val="24"/>
              </w:rPr>
            </w:pPr>
            <w:r w:rsidRPr="00C16CA9">
              <w:rPr>
                <w:b/>
                <w:sz w:val="24"/>
                <w:szCs w:val="24"/>
              </w:rPr>
              <w:t>Registered  clicks the view button related to subsequent message  and add text to text box  corresponding</w:t>
            </w:r>
          </w:p>
        </w:tc>
        <w:tc>
          <w:tcPr>
            <w:tcW w:w="2132" w:type="dxa"/>
          </w:tcPr>
          <w:p w:rsidR="00C16CA9" w:rsidRPr="00C16CA9" w:rsidRDefault="00C16CA9" w:rsidP="00C16CA9">
            <w:pPr>
              <w:rPr>
                <w:b/>
                <w:sz w:val="24"/>
                <w:szCs w:val="24"/>
              </w:rPr>
            </w:pPr>
            <w:r w:rsidRPr="00C16CA9">
              <w:rPr>
                <w:b/>
                <w:sz w:val="24"/>
                <w:szCs w:val="24"/>
              </w:rPr>
              <w:t>The item details are added to the database</w:t>
            </w:r>
          </w:p>
          <w:p w:rsidR="00C16CA9" w:rsidRPr="00C16CA9" w:rsidRDefault="00C16CA9" w:rsidP="00C16CA9">
            <w:pPr>
              <w:rPr>
                <w:b/>
                <w:sz w:val="24"/>
                <w:szCs w:val="24"/>
              </w:rPr>
            </w:pPr>
          </w:p>
        </w:tc>
      </w:tr>
    </w:tbl>
    <w:p w:rsidR="00C16CA9" w:rsidRPr="00C16CA9" w:rsidRDefault="00C16CA9" w:rsidP="00C16CA9">
      <w:pPr>
        <w:rPr>
          <w:b/>
          <w:u w:val="single"/>
        </w:rPr>
      </w:pPr>
    </w:p>
    <w:p w:rsidR="00072878" w:rsidRDefault="00072878">
      <w:pPr>
        <w:rPr>
          <w:b/>
        </w:rPr>
      </w:pPr>
    </w:p>
    <w:p w:rsidR="00C16CA9" w:rsidRDefault="00C16CA9" w:rsidP="00E73F8E">
      <w:pPr>
        <w:pStyle w:val="Heading1"/>
        <w:spacing w:line="360" w:lineRule="auto"/>
      </w:pPr>
      <w:bookmarkStart w:id="23" w:name="_Toc325513648"/>
    </w:p>
    <w:p w:rsidR="00C16CA9" w:rsidRDefault="00C16CA9" w:rsidP="00E73F8E">
      <w:pPr>
        <w:pStyle w:val="Heading1"/>
        <w:spacing w:line="360" w:lineRule="auto"/>
      </w:pPr>
    </w:p>
    <w:p w:rsidR="00C16CA9" w:rsidRDefault="00C16CA9" w:rsidP="00E73F8E">
      <w:pPr>
        <w:pStyle w:val="Heading1"/>
        <w:spacing w:line="360" w:lineRule="auto"/>
      </w:pPr>
    </w:p>
    <w:p w:rsidR="00E73F8E" w:rsidRPr="00FA2020" w:rsidRDefault="00E73F8E" w:rsidP="00E73F8E">
      <w:pPr>
        <w:pStyle w:val="Heading1"/>
        <w:spacing w:line="360" w:lineRule="auto"/>
        <w:rPr>
          <w:i/>
          <w:iCs/>
        </w:rPr>
      </w:pPr>
      <w:r w:rsidRPr="00FA2020">
        <w:t>TESTING</w:t>
      </w:r>
      <w:bookmarkEnd w:id="23"/>
    </w:p>
    <w:p w:rsidR="00E73F8E" w:rsidRPr="004A40C5" w:rsidRDefault="00E73F8E" w:rsidP="00E73F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Bookman Old Style" w:hAnsi="Bookman Old Style"/>
          <w:b/>
          <w:bCs/>
          <w:sz w:val="32"/>
          <w:szCs w:val="32"/>
          <w:u w:val="single"/>
        </w:rPr>
      </w:pPr>
      <w:r w:rsidRPr="004A40C5">
        <w:rPr>
          <w:rFonts w:ascii="Bookman Old Style" w:hAnsi="Bookman Old Style"/>
          <w:b/>
          <w:bCs/>
          <w:sz w:val="32"/>
          <w:szCs w:val="32"/>
          <w:u w:val="single"/>
        </w:rPr>
        <w:t>Software testing</w:t>
      </w:r>
    </w:p>
    <w:p w:rsidR="00E73F8E" w:rsidRPr="004A40C5" w:rsidRDefault="00E73F8E" w:rsidP="00E73F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r w:rsidRPr="004A40C5">
        <w:rPr>
          <w:color w:val="000000"/>
        </w:rPr>
        <w:t xml:space="preserve">Software testing is the process used to measure the </w:t>
      </w:r>
      <w:hyperlink r:id="rId35" w:history="1">
        <w:r w:rsidRPr="004A40C5">
          <w:rPr>
            <w:rStyle w:val="Hyperlink"/>
            <w:color w:val="000000"/>
          </w:rPr>
          <w:t>quality</w:t>
        </w:r>
      </w:hyperlink>
      <w:r w:rsidRPr="004A40C5">
        <w:rPr>
          <w:color w:val="000000"/>
        </w:rPr>
        <w:t xml:space="preserve"> of developed </w:t>
      </w:r>
      <w:hyperlink r:id="rId36" w:history="1">
        <w:r w:rsidRPr="004A40C5">
          <w:rPr>
            <w:rStyle w:val="Hyperlink"/>
            <w:color w:val="000000"/>
          </w:rPr>
          <w:t>computer software</w:t>
        </w:r>
      </w:hyperlink>
      <w:r w:rsidRPr="004A40C5">
        <w:rPr>
          <w:color w:val="000000"/>
        </w:rPr>
        <w:t xml:space="preserve">. Usually, quality is constrained to such topics as </w:t>
      </w:r>
      <w:hyperlink r:id="rId37" w:history="1">
        <w:r w:rsidRPr="004A40C5">
          <w:rPr>
            <w:rStyle w:val="Hyperlink"/>
            <w:color w:val="000000"/>
          </w:rPr>
          <w:t>correctness</w:t>
        </w:r>
      </w:hyperlink>
      <w:r w:rsidRPr="004A40C5">
        <w:rPr>
          <w:color w:val="000000"/>
        </w:rPr>
        <w:t xml:space="preserve">, completeness, </w:t>
      </w:r>
      <w:hyperlink r:id="rId38" w:history="1">
        <w:r w:rsidRPr="004A40C5">
          <w:rPr>
            <w:rStyle w:val="Hyperlink"/>
            <w:color w:val="000000"/>
          </w:rPr>
          <w:t>security</w:t>
        </w:r>
      </w:hyperlink>
      <w:r w:rsidRPr="004A40C5">
        <w:rPr>
          <w:color w:val="000000"/>
        </w:rPr>
        <w:t xml:space="preserve">, but can also include more technical requirements as described under the </w:t>
      </w:r>
      <w:hyperlink r:id="rId39" w:history="1">
        <w:r w:rsidRPr="004A40C5">
          <w:rPr>
            <w:rStyle w:val="Hyperlink"/>
            <w:color w:val="000000"/>
          </w:rPr>
          <w:t>ISO</w:t>
        </w:r>
      </w:hyperlink>
      <w:r w:rsidRPr="004A40C5">
        <w:rPr>
          <w:color w:val="000000"/>
        </w:rPr>
        <w:t xml:space="preserve"> standard </w:t>
      </w:r>
      <w:hyperlink r:id="rId40" w:history="1">
        <w:r w:rsidRPr="004A40C5">
          <w:rPr>
            <w:rStyle w:val="Hyperlink"/>
            <w:color w:val="000000"/>
          </w:rPr>
          <w:t>ISO 9126</w:t>
        </w:r>
      </w:hyperlink>
      <w:r w:rsidRPr="004A40C5">
        <w:rPr>
          <w:color w:val="000000"/>
        </w:rPr>
        <w:t xml:space="preserve">, such as capability, </w:t>
      </w:r>
      <w:hyperlink r:id="rId41" w:history="1">
        <w:r w:rsidRPr="004A40C5">
          <w:rPr>
            <w:rStyle w:val="Hyperlink"/>
            <w:color w:val="000000"/>
          </w:rPr>
          <w:t>reliability</w:t>
        </w:r>
      </w:hyperlink>
      <w:r w:rsidRPr="004A40C5">
        <w:rPr>
          <w:color w:val="000000"/>
        </w:rPr>
        <w:t xml:space="preserve">, </w:t>
      </w:r>
      <w:hyperlink r:id="rId42" w:history="1">
        <w:r w:rsidRPr="004A40C5">
          <w:rPr>
            <w:rStyle w:val="Hyperlink"/>
            <w:color w:val="000000"/>
          </w:rPr>
          <w:t>efficiency</w:t>
        </w:r>
      </w:hyperlink>
      <w:r w:rsidRPr="004A40C5">
        <w:rPr>
          <w:color w:val="000000"/>
        </w:rPr>
        <w:t xml:space="preserve">, </w:t>
      </w:r>
      <w:hyperlink r:id="rId43" w:history="1">
        <w:r w:rsidRPr="004A40C5">
          <w:rPr>
            <w:rStyle w:val="Hyperlink"/>
            <w:color w:val="000000"/>
          </w:rPr>
          <w:t>portability</w:t>
        </w:r>
      </w:hyperlink>
      <w:r w:rsidRPr="004A40C5">
        <w:rPr>
          <w:color w:val="000000"/>
        </w:rPr>
        <w:t xml:space="preserve">, </w:t>
      </w:r>
      <w:hyperlink r:id="rId44" w:history="1">
        <w:r w:rsidRPr="004A40C5">
          <w:rPr>
            <w:rStyle w:val="Hyperlink"/>
            <w:color w:val="000000"/>
          </w:rPr>
          <w:t>maintainability</w:t>
        </w:r>
      </w:hyperlink>
      <w:r w:rsidRPr="004A40C5">
        <w:rPr>
          <w:color w:val="000000"/>
        </w:rPr>
        <w:t xml:space="preserve">, compatibility, and </w:t>
      </w:r>
      <w:hyperlink r:id="rId45" w:history="1">
        <w:r w:rsidRPr="004A40C5">
          <w:rPr>
            <w:rStyle w:val="Hyperlink"/>
            <w:color w:val="000000"/>
          </w:rPr>
          <w:t>usability</w:t>
        </w:r>
      </w:hyperlink>
      <w:r w:rsidRPr="004A40C5">
        <w:rPr>
          <w:color w:val="000000"/>
        </w:rPr>
        <w:t>. Testing is a process of technical investigation, performed on behalf of stakeholders, that is intended to reveal quality-related information about the product with respect to the context in which it is intended to operate.</w:t>
      </w:r>
    </w:p>
    <w:p w:rsidR="00E73F8E" w:rsidRDefault="00E73F8E" w:rsidP="00E73F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Arial" w:hAnsi="Arial" w:cs="Arial"/>
        </w:rPr>
      </w:pPr>
    </w:p>
    <w:p w:rsidR="00E73F8E" w:rsidRPr="008F6814" w:rsidRDefault="00E73F8E" w:rsidP="00E73F8E">
      <w:pPr>
        <w:pBdr>
          <w:bottom w:val="single" w:sz="6" w:space="4" w:color="auto"/>
          <w:between w:val="single" w:sz="6" w:space="2"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144" w:line="360" w:lineRule="auto"/>
        <w:jc w:val="both"/>
        <w:rPr>
          <w:b/>
          <w:bCs/>
          <w:sz w:val="28"/>
          <w:szCs w:val="28"/>
        </w:rPr>
      </w:pPr>
      <w:r w:rsidRPr="008F6814">
        <w:rPr>
          <w:rStyle w:val="mw-headline"/>
          <w:b/>
          <w:bCs/>
          <w:sz w:val="28"/>
          <w:szCs w:val="28"/>
          <w:shd w:val="clear" w:color="auto" w:fill="F8FCFF"/>
        </w:rPr>
        <w:t>White box, black box, and grey box testing</w:t>
      </w:r>
    </w:p>
    <w:p w:rsidR="00E73F8E" w:rsidRPr="004A40C5" w:rsidRDefault="001F1B83" w:rsidP="00E73F8E">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rPr>
      </w:pPr>
      <w:hyperlink r:id="rId46" w:history="1">
        <w:r w:rsidR="00E73F8E" w:rsidRPr="004A40C5">
          <w:rPr>
            <w:rStyle w:val="Hyperlink"/>
            <w:color w:val="000000"/>
            <w:shd w:val="clear" w:color="auto" w:fill="F8FCFF"/>
          </w:rPr>
          <w:t>White box</w:t>
        </w:r>
      </w:hyperlink>
      <w:r w:rsidR="00E73F8E" w:rsidRPr="004A40C5">
        <w:rPr>
          <w:color w:val="000000"/>
          <w:shd w:val="clear" w:color="auto" w:fill="F8FCFF"/>
        </w:rPr>
        <w:t xml:space="preserve"> and </w:t>
      </w:r>
      <w:hyperlink r:id="rId47" w:history="1">
        <w:r w:rsidR="00E73F8E" w:rsidRPr="004A40C5">
          <w:rPr>
            <w:rStyle w:val="Hyperlink"/>
            <w:color w:val="000000"/>
            <w:shd w:val="clear" w:color="auto" w:fill="F8FCFF"/>
          </w:rPr>
          <w:t>black box testing</w:t>
        </w:r>
      </w:hyperlink>
      <w:r w:rsidR="00E73F8E" w:rsidRPr="004A40C5">
        <w:rPr>
          <w:color w:val="000000"/>
          <w:shd w:val="clear" w:color="auto" w:fill="F8FCFF"/>
        </w:rPr>
        <w:t xml:space="preserve"> are terms used to describe the point of view that a test engineer takes when designing test cases. </w:t>
      </w:r>
      <w:r w:rsidR="00E73F8E" w:rsidRPr="004A40C5">
        <w:rPr>
          <w:b/>
          <w:bCs/>
          <w:color w:val="000000"/>
          <w:shd w:val="clear" w:color="auto" w:fill="F8FCFF"/>
        </w:rPr>
        <w:t>Black box</w:t>
      </w:r>
      <w:r w:rsidR="00E73F8E" w:rsidRPr="004A40C5">
        <w:rPr>
          <w:color w:val="000000"/>
          <w:shd w:val="clear" w:color="auto" w:fill="F8FCFF"/>
        </w:rPr>
        <w:t xml:space="preserve"> testing treats the software as a black-box without any understanding as to how the internals behave. Thus, the tester inputs data and only sees the output from the test object. This level of testing usually requires thorough test cases to be provided to the tester who then can simply verify that for a given input, the output value (or behavior), is the same as the expected value specified in the test case.</w:t>
      </w:r>
    </w:p>
    <w:p w:rsidR="00E73F8E" w:rsidRDefault="00E73F8E" w:rsidP="00E73F8E">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color w:val="000000"/>
          <w:shd w:val="clear" w:color="auto" w:fill="F8FCFF"/>
        </w:rPr>
      </w:pPr>
      <w:r w:rsidRPr="004A40C5">
        <w:rPr>
          <w:b/>
          <w:bCs/>
          <w:color w:val="000000"/>
          <w:shd w:val="clear" w:color="auto" w:fill="F8FCFF"/>
        </w:rPr>
        <w:t>White box</w:t>
      </w:r>
      <w:r w:rsidRPr="004A40C5">
        <w:rPr>
          <w:color w:val="000000"/>
          <w:shd w:val="clear" w:color="auto" w:fill="F8FCFF"/>
        </w:rPr>
        <w:t xml:space="preserve"> testing, however, is when the tester has access to the internal data structures, code, and algorithms. For this reason, </w:t>
      </w:r>
      <w:hyperlink r:id="rId48" w:history="1">
        <w:r w:rsidRPr="004A40C5">
          <w:rPr>
            <w:rStyle w:val="Hyperlink"/>
            <w:color w:val="000000"/>
            <w:shd w:val="clear" w:color="auto" w:fill="F8FCFF"/>
          </w:rPr>
          <w:t>unit testing</w:t>
        </w:r>
      </w:hyperlink>
      <w:r w:rsidRPr="004A40C5">
        <w:rPr>
          <w:color w:val="000000"/>
          <w:shd w:val="clear" w:color="auto" w:fill="F8FCFF"/>
        </w:rPr>
        <w:t xml:space="preserve"> and debugging can be classified as white-box testing and it usually requires writing code, or at a minimum, stepping through it, and thus requires more skill than the black-box tester. If the software in test is an interface or API of any sort, white-box testing is almost always required.</w:t>
      </w:r>
    </w:p>
    <w:p w:rsidR="00E73F8E" w:rsidRDefault="00E73F8E" w:rsidP="00E73F8E">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shd w:val="clear" w:color="auto" w:fill="F8FCFF"/>
        </w:rPr>
      </w:pPr>
      <w:r w:rsidRPr="004D172D">
        <w:rPr>
          <w:b/>
          <w:bCs/>
          <w:color w:val="000000"/>
          <w:shd w:val="clear" w:color="auto" w:fill="F8FCFF"/>
        </w:rPr>
        <w:t>Grey box</w:t>
      </w:r>
      <w:r w:rsidRPr="004D172D">
        <w:rPr>
          <w:color w:val="000000"/>
          <w:shd w:val="clear" w:color="auto" w:fill="F8FCFF"/>
        </w:rPr>
        <w:t xml:space="preserve"> testing could be used in the context of testing a client-server environment when the tester has control over the input, inspects the value in a SQL database, and the output value, and </w:t>
      </w:r>
      <w:r w:rsidRPr="004D172D">
        <w:rPr>
          <w:color w:val="000000"/>
          <w:shd w:val="clear" w:color="auto" w:fill="F8FCFF"/>
        </w:rPr>
        <w:lastRenderedPageBreak/>
        <w:t xml:space="preserve">then compares all three (the input, </w:t>
      </w:r>
      <w:proofErr w:type="spellStart"/>
      <w:r w:rsidRPr="004D172D">
        <w:rPr>
          <w:color w:val="000000"/>
          <w:shd w:val="clear" w:color="auto" w:fill="F8FCFF"/>
        </w:rPr>
        <w:t>sql</w:t>
      </w:r>
      <w:proofErr w:type="spellEnd"/>
      <w:r w:rsidRPr="004D172D">
        <w:rPr>
          <w:color w:val="000000"/>
          <w:shd w:val="clear" w:color="auto" w:fill="F8FCFF"/>
        </w:rPr>
        <w:t xml:space="preserve"> value, and output), to determine if the data got corrupt on the database insertion or retrieval</w:t>
      </w:r>
      <w:r w:rsidRPr="008F6814">
        <w:rPr>
          <w:color w:val="000000"/>
          <w:shd w:val="clear" w:color="auto" w:fill="F8FCFF"/>
        </w:rPr>
        <w:t>.</w:t>
      </w:r>
    </w:p>
    <w:p w:rsidR="00E73F8E" w:rsidRDefault="00E73F8E" w:rsidP="00E73F8E">
      <w:pPr>
        <w:rPr>
          <w:rFonts w:ascii="Bookman Old Style" w:hAnsi="Bookman Old Style"/>
          <w:b/>
          <w:bCs/>
          <w:sz w:val="32"/>
          <w:szCs w:val="32"/>
          <w:u w:val="single"/>
          <w:shd w:val="clear" w:color="auto" w:fill="F8FCFF"/>
        </w:rPr>
      </w:pPr>
      <w:r>
        <w:rPr>
          <w:rFonts w:ascii="Bookman Old Style" w:hAnsi="Bookman Old Style"/>
          <w:b/>
          <w:bCs/>
          <w:sz w:val="32"/>
          <w:szCs w:val="32"/>
          <w:u w:val="single"/>
          <w:shd w:val="clear" w:color="auto" w:fill="F8FCFF"/>
        </w:rPr>
        <w:br w:type="page"/>
      </w:r>
    </w:p>
    <w:p w:rsidR="00E73F8E" w:rsidRPr="004A40C5" w:rsidRDefault="00E73F8E" w:rsidP="00E73F8E">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Bookman Old Style" w:hAnsi="Bookman Old Style"/>
          <w:b/>
          <w:bCs/>
          <w:sz w:val="32"/>
          <w:szCs w:val="32"/>
          <w:u w:val="single"/>
          <w:shd w:val="clear" w:color="auto" w:fill="F8FCFF"/>
        </w:rPr>
      </w:pPr>
      <w:r w:rsidRPr="004A40C5">
        <w:rPr>
          <w:rFonts w:ascii="Bookman Old Style" w:hAnsi="Bookman Old Style"/>
          <w:b/>
          <w:bCs/>
          <w:sz w:val="32"/>
          <w:szCs w:val="32"/>
          <w:u w:val="single"/>
          <w:shd w:val="clear" w:color="auto" w:fill="F8FCFF"/>
        </w:rPr>
        <w:lastRenderedPageBreak/>
        <w:t>Verification and Validation</w:t>
      </w:r>
    </w:p>
    <w:p w:rsidR="00E73F8E" w:rsidRPr="004D172D" w:rsidRDefault="00E73F8E" w:rsidP="00E73F8E">
      <w:pPr>
        <w:pStyle w:val="NormalWe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pPr>
      <w:r w:rsidRPr="004D172D">
        <w:rPr>
          <w:shd w:val="clear" w:color="auto" w:fill="F8FCFF"/>
        </w:rPr>
        <w:t xml:space="preserve">Software testing is used in association with </w:t>
      </w:r>
      <w:hyperlink r:id="rId49" w:history="1">
        <w:r w:rsidRPr="004D172D">
          <w:rPr>
            <w:rStyle w:val="Hyperlink"/>
            <w:shd w:val="clear" w:color="auto" w:fill="F8FCFF"/>
          </w:rPr>
          <w:t>verification and validation</w:t>
        </w:r>
      </w:hyperlink>
      <w:r w:rsidRPr="004D172D">
        <w:rPr>
          <w:shd w:val="clear" w:color="auto" w:fill="F8FCFF"/>
        </w:rPr>
        <w:t xml:space="preserve"> (V&amp;V). </w:t>
      </w:r>
      <w:r w:rsidRPr="004D172D">
        <w:rPr>
          <w:i/>
          <w:iCs/>
          <w:shd w:val="clear" w:color="auto" w:fill="F8FCFF"/>
        </w:rPr>
        <w:t>Verification</w:t>
      </w:r>
      <w:r w:rsidRPr="004D172D">
        <w:rPr>
          <w:shd w:val="clear" w:color="auto" w:fill="F8FCFF"/>
        </w:rPr>
        <w:t xml:space="preserve"> is the checking of or testing of items, including software, for conformance and consistency with an associated specification. Software testing is just one kind of verification, which also uses techniques such as reviews, inspections, and walkthroughs. </w:t>
      </w:r>
      <w:r w:rsidRPr="004D172D">
        <w:rPr>
          <w:i/>
          <w:iCs/>
          <w:shd w:val="clear" w:color="auto" w:fill="F8FCFF"/>
        </w:rPr>
        <w:t>Validation</w:t>
      </w:r>
      <w:r w:rsidRPr="004D172D">
        <w:rPr>
          <w:shd w:val="clear" w:color="auto" w:fill="F8FCFF"/>
        </w:rPr>
        <w:t xml:space="preserve"> is the process of checking what has been specified is what the user actually wanted.</w:t>
      </w:r>
    </w:p>
    <w:p w:rsidR="00E73F8E" w:rsidRPr="004D172D" w:rsidRDefault="00E73F8E" w:rsidP="00E73F8E">
      <w:pPr>
        <w:widowControl w:val="0"/>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24" w:line="360" w:lineRule="auto"/>
        <w:jc w:val="both"/>
        <w:rPr>
          <w:shd w:val="clear" w:color="auto" w:fill="F8FCFF"/>
        </w:rPr>
      </w:pPr>
      <w:r w:rsidRPr="004D172D">
        <w:rPr>
          <w:shd w:val="clear" w:color="auto" w:fill="F8FCFF"/>
        </w:rPr>
        <w:t xml:space="preserve">Verification: Have we built the software right? (i.e. does it match the specification). </w:t>
      </w:r>
    </w:p>
    <w:p w:rsidR="00E73F8E" w:rsidRPr="004D172D" w:rsidRDefault="00E73F8E" w:rsidP="00E73F8E">
      <w:pPr>
        <w:widowControl w:val="0"/>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24" w:line="360" w:lineRule="auto"/>
        <w:jc w:val="both"/>
        <w:rPr>
          <w:shd w:val="clear" w:color="auto" w:fill="F8FCFF"/>
        </w:rPr>
      </w:pPr>
      <w:r w:rsidRPr="004D172D">
        <w:rPr>
          <w:shd w:val="clear" w:color="auto" w:fill="F8FCFF"/>
        </w:rPr>
        <w:t xml:space="preserve">Validation: Have we built the right software? (i.e. Is this what the customer wants?) </w:t>
      </w:r>
    </w:p>
    <w:p w:rsidR="00E73F8E" w:rsidRDefault="00E73F8E" w:rsidP="00E73F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 w:line="360" w:lineRule="auto"/>
        <w:ind w:left="360"/>
        <w:jc w:val="both"/>
        <w:rPr>
          <w:rStyle w:val="Hyperlink"/>
          <w:rFonts w:ascii="Arial" w:hAnsi="Arial" w:cs="Arial"/>
          <w:shd w:val="clear" w:color="auto" w:fill="F8FCFF"/>
        </w:rPr>
      </w:pPr>
      <w:bookmarkStart w:id="24" w:name="Levels_of_testing"/>
      <w:bookmarkEnd w:id="24"/>
    </w:p>
    <w:p w:rsidR="00E73F8E" w:rsidRPr="004A40C5" w:rsidRDefault="00E73F8E" w:rsidP="00E73F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24" w:line="360" w:lineRule="auto"/>
        <w:ind w:left="360"/>
        <w:jc w:val="both"/>
        <w:rPr>
          <w:rStyle w:val="Hyperlink"/>
          <w:rFonts w:ascii="Bookman Old Style" w:hAnsi="Bookman Old Style"/>
          <w:b/>
          <w:sz w:val="28"/>
          <w:szCs w:val="28"/>
          <w:shd w:val="clear" w:color="auto" w:fill="F8FCFF"/>
        </w:rPr>
      </w:pPr>
      <w:r w:rsidRPr="004A40C5">
        <w:rPr>
          <w:rStyle w:val="Hyperlink"/>
          <w:rFonts w:ascii="Bookman Old Style" w:hAnsi="Bookman Old Style"/>
          <w:b/>
          <w:sz w:val="28"/>
          <w:szCs w:val="28"/>
          <w:shd w:val="clear" w:color="auto" w:fill="F8FCFF"/>
        </w:rPr>
        <w:t>Level of testing</w:t>
      </w:r>
    </w:p>
    <w:p w:rsidR="00E73F8E" w:rsidRPr="008F6814" w:rsidRDefault="001F1B83" w:rsidP="00E73F8E">
      <w:pPr>
        <w:widowControl w:val="0"/>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24" w:line="360" w:lineRule="auto"/>
        <w:jc w:val="both"/>
        <w:rPr>
          <w:color w:val="000000"/>
          <w:shd w:val="clear" w:color="auto" w:fill="F8FCFF"/>
        </w:rPr>
      </w:pPr>
      <w:hyperlink r:id="rId50" w:history="1">
        <w:r w:rsidR="00E73F8E" w:rsidRPr="004A40C5">
          <w:rPr>
            <w:rStyle w:val="Hyperlink"/>
            <w:rFonts w:ascii="Bookman Old Style" w:hAnsi="Bookman Old Style"/>
            <w:b/>
            <w:bCs/>
            <w:color w:val="000000"/>
            <w:shd w:val="clear" w:color="auto" w:fill="F8FCFF"/>
          </w:rPr>
          <w:t>Unit testing</w:t>
        </w:r>
      </w:hyperlink>
      <w:r w:rsidR="00E73F8E" w:rsidRPr="008F6814">
        <w:rPr>
          <w:color w:val="000000"/>
          <w:shd w:val="clear" w:color="auto" w:fill="F8FCFF"/>
        </w:rPr>
        <w:t xml:space="preserve"> tests the minimal software component, or module. Each unit (basic component) of the software is tested to verify that the detailed design for the unit has been correctly implemented. In an Object-oriented environment, this is usually at the class level, and the minimal unit tests include the constructors and destructors. </w:t>
      </w:r>
    </w:p>
    <w:p w:rsidR="00E73F8E" w:rsidRPr="008F6814" w:rsidRDefault="001F1B83" w:rsidP="00E73F8E">
      <w:pPr>
        <w:widowControl w:val="0"/>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24" w:line="360" w:lineRule="auto"/>
        <w:jc w:val="both"/>
        <w:rPr>
          <w:color w:val="000000"/>
          <w:shd w:val="clear" w:color="auto" w:fill="F8FCFF"/>
        </w:rPr>
      </w:pPr>
      <w:hyperlink r:id="rId51" w:history="1">
        <w:r w:rsidR="00E73F8E" w:rsidRPr="004A40C5">
          <w:rPr>
            <w:rStyle w:val="Hyperlink"/>
            <w:rFonts w:ascii="Bookman Old Style" w:hAnsi="Bookman Old Style"/>
            <w:b/>
            <w:bCs/>
            <w:color w:val="000000"/>
            <w:shd w:val="clear" w:color="auto" w:fill="F8FCFF"/>
          </w:rPr>
          <w:t>Integration testing</w:t>
        </w:r>
      </w:hyperlink>
      <w:r w:rsidR="00E73F8E" w:rsidRPr="008F6814">
        <w:rPr>
          <w:color w:val="000000"/>
          <w:shd w:val="clear" w:color="auto" w:fill="F8FCFF"/>
        </w:rPr>
        <w:t xml:space="preserve"> exposes defects in the interfaces and interaction between integrated components (modules). Progressively larger groups of tested software components corresponding to elements of the architectural design are integrated and tested until the software works as a system. </w:t>
      </w:r>
    </w:p>
    <w:p w:rsidR="00E73F8E" w:rsidRPr="008F6814" w:rsidRDefault="001F1B83" w:rsidP="00E73F8E">
      <w:pPr>
        <w:widowControl w:val="0"/>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24" w:line="360" w:lineRule="auto"/>
        <w:jc w:val="both"/>
        <w:rPr>
          <w:color w:val="000000"/>
          <w:shd w:val="clear" w:color="auto" w:fill="F8FCFF"/>
        </w:rPr>
      </w:pPr>
      <w:hyperlink r:id="rId52" w:history="1">
        <w:r w:rsidR="00E73F8E" w:rsidRPr="004A40C5">
          <w:rPr>
            <w:rStyle w:val="Hyperlink"/>
            <w:rFonts w:ascii="Bookman Old Style" w:hAnsi="Bookman Old Style"/>
            <w:b/>
            <w:bCs/>
            <w:color w:val="000000"/>
            <w:shd w:val="clear" w:color="auto" w:fill="F8FCFF"/>
          </w:rPr>
          <w:t>Functional testing</w:t>
        </w:r>
      </w:hyperlink>
      <w:r w:rsidR="00E73F8E" w:rsidRPr="008F6814">
        <w:rPr>
          <w:color w:val="000000"/>
          <w:shd w:val="clear" w:color="auto" w:fill="F8FCFF"/>
        </w:rPr>
        <w:t xml:space="preserve"> tests at any level (class, module, interface, or system) for proper functionality as defined in the specification. </w:t>
      </w:r>
    </w:p>
    <w:p w:rsidR="00E73F8E" w:rsidRPr="008F6814" w:rsidRDefault="001F1B83" w:rsidP="00E73F8E">
      <w:pPr>
        <w:widowControl w:val="0"/>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24" w:line="360" w:lineRule="auto"/>
        <w:jc w:val="both"/>
        <w:rPr>
          <w:color w:val="000000"/>
          <w:shd w:val="clear" w:color="auto" w:fill="F8FCFF"/>
        </w:rPr>
      </w:pPr>
      <w:hyperlink r:id="rId53" w:history="1">
        <w:r w:rsidR="00E73F8E" w:rsidRPr="004A40C5">
          <w:rPr>
            <w:rStyle w:val="Hyperlink"/>
            <w:rFonts w:ascii="Bookman Old Style" w:hAnsi="Bookman Old Style"/>
            <w:b/>
            <w:bCs/>
            <w:color w:val="000000"/>
            <w:shd w:val="clear" w:color="auto" w:fill="F8FCFF"/>
          </w:rPr>
          <w:t>System testing</w:t>
        </w:r>
      </w:hyperlink>
      <w:r w:rsidR="00E73F8E" w:rsidRPr="008F6814">
        <w:rPr>
          <w:color w:val="000000"/>
          <w:shd w:val="clear" w:color="auto" w:fill="F8FCFF"/>
        </w:rPr>
        <w:t xml:space="preserve"> tests a completely integrated system to verify that it meets its requirements.</w:t>
      </w:r>
    </w:p>
    <w:p w:rsidR="00E73F8E" w:rsidRPr="008F6814" w:rsidRDefault="001F1B83" w:rsidP="00E73F8E">
      <w:pPr>
        <w:widowControl w:val="0"/>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24" w:line="360" w:lineRule="auto"/>
        <w:jc w:val="both"/>
        <w:rPr>
          <w:color w:val="000000"/>
          <w:shd w:val="clear" w:color="auto" w:fill="F8FCFF"/>
        </w:rPr>
      </w:pPr>
      <w:hyperlink r:id="rId54" w:history="1">
        <w:r w:rsidR="00E73F8E" w:rsidRPr="004A40C5">
          <w:rPr>
            <w:rStyle w:val="Hyperlink"/>
            <w:rFonts w:ascii="Bookman Old Style" w:hAnsi="Bookman Old Style"/>
            <w:b/>
            <w:bCs/>
            <w:color w:val="000000"/>
            <w:shd w:val="clear" w:color="auto" w:fill="F8FCFF"/>
          </w:rPr>
          <w:t>System integration testing</w:t>
        </w:r>
      </w:hyperlink>
      <w:r w:rsidR="00E73F8E" w:rsidRPr="008F6814">
        <w:rPr>
          <w:b/>
          <w:bCs/>
          <w:color w:val="000000"/>
          <w:shd w:val="clear" w:color="auto" w:fill="F8FCFF"/>
        </w:rPr>
        <w:t xml:space="preserve"> </w:t>
      </w:r>
      <w:r w:rsidR="00E73F8E" w:rsidRPr="008F6814">
        <w:rPr>
          <w:color w:val="000000"/>
          <w:shd w:val="clear" w:color="auto" w:fill="F8FCFF"/>
        </w:rPr>
        <w:t>verifies that a system is integrated to any external or third party systems defined in the system requirements.</w:t>
      </w:r>
    </w:p>
    <w:p w:rsidR="00E73F8E" w:rsidRPr="008F6814" w:rsidRDefault="001F1B83" w:rsidP="00E73F8E">
      <w:pPr>
        <w:widowControl w:val="0"/>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100" w:after="24" w:line="360" w:lineRule="auto"/>
        <w:jc w:val="both"/>
        <w:rPr>
          <w:color w:val="000000"/>
          <w:shd w:val="clear" w:color="auto" w:fill="F8FCFF"/>
        </w:rPr>
      </w:pPr>
      <w:hyperlink r:id="rId55" w:history="1">
        <w:r w:rsidR="00E73F8E" w:rsidRPr="004A40C5">
          <w:rPr>
            <w:rStyle w:val="Hyperlink"/>
            <w:rFonts w:ascii="Bookman Old Style" w:hAnsi="Bookman Old Style"/>
            <w:b/>
            <w:bCs/>
            <w:color w:val="000000"/>
            <w:shd w:val="clear" w:color="auto" w:fill="F8FCFF"/>
          </w:rPr>
          <w:t>Acceptance testing</w:t>
        </w:r>
      </w:hyperlink>
      <w:r w:rsidR="00E73F8E" w:rsidRPr="008F6814">
        <w:rPr>
          <w:b/>
          <w:bCs/>
          <w:color w:val="000000"/>
          <w:shd w:val="clear" w:color="auto" w:fill="F8FCFF"/>
        </w:rPr>
        <w:t xml:space="preserve"> </w:t>
      </w:r>
      <w:r w:rsidR="00E73F8E" w:rsidRPr="008F6814">
        <w:rPr>
          <w:color w:val="000000"/>
          <w:shd w:val="clear" w:color="auto" w:fill="F8FCFF"/>
        </w:rPr>
        <w:t>can be conducted by the end-user, customer, or client to validate whether or not to accept the product. Acceptance testing may be performed as part of the hand-off process between any two phases of development.</w:t>
      </w:r>
    </w:p>
    <w:p w:rsidR="00E73F8E" w:rsidRPr="008F6814" w:rsidRDefault="00E73F8E" w:rsidP="00E73F8E">
      <w:pPr>
        <w:widowControl w:val="0"/>
        <w:numPr>
          <w:ilvl w:val="1"/>
          <w:numId w:val="15"/>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before="100" w:after="24" w:line="360" w:lineRule="auto"/>
        <w:jc w:val="both"/>
        <w:rPr>
          <w:color w:val="000000"/>
          <w:shd w:val="clear" w:color="auto" w:fill="F8FCFF"/>
        </w:rPr>
      </w:pPr>
      <w:r w:rsidRPr="008B4B01">
        <w:rPr>
          <w:rFonts w:ascii="Bookman Old Style" w:hAnsi="Bookman Old Style"/>
          <w:b/>
          <w:bCs/>
          <w:iCs/>
          <w:color w:val="000000"/>
          <w:u w:val="single"/>
          <w:shd w:val="clear" w:color="auto" w:fill="F8FCFF"/>
        </w:rPr>
        <w:lastRenderedPageBreak/>
        <w:t>Alpha testing</w:t>
      </w:r>
      <w:r w:rsidRPr="008F6814">
        <w:rPr>
          <w:color w:val="000000"/>
          <w:shd w:val="clear" w:color="auto" w:fill="F8FCFF"/>
        </w:rPr>
        <w:t xml:space="preserve"> is simulated or actual operational testing by potential users/customers or an independent test team at the developers' site. Alpha testing is often employed for off-the-shelf software as a form of internal acceptance testing, before the software goes to beta testing.</w:t>
      </w:r>
    </w:p>
    <w:p w:rsidR="00E73F8E" w:rsidRDefault="00E73F8E" w:rsidP="00E73F8E">
      <w:pPr>
        <w:rPr>
          <w:b/>
        </w:rPr>
      </w:pPr>
      <w:r w:rsidRPr="008B4B01">
        <w:rPr>
          <w:rFonts w:ascii="Bookman Old Style" w:hAnsi="Bookman Old Style"/>
          <w:b/>
          <w:bCs/>
          <w:iCs/>
          <w:color w:val="000000"/>
          <w:u w:val="single"/>
          <w:shd w:val="clear" w:color="auto" w:fill="F8FCFF"/>
        </w:rPr>
        <w:t>Beta testing</w:t>
      </w:r>
      <w:r w:rsidRPr="008F6814">
        <w:rPr>
          <w:color w:val="000000"/>
          <w:shd w:val="clear" w:color="auto" w:fill="F8FCFF"/>
        </w:rPr>
        <w:t xml:space="preserve"> comes after alpha testing. Versions of the software, known as </w:t>
      </w:r>
      <w:hyperlink r:id="rId56" w:history="1">
        <w:r w:rsidRPr="008F6814">
          <w:rPr>
            <w:rStyle w:val="Hyperlink"/>
            <w:color w:val="000000"/>
            <w:shd w:val="clear" w:color="auto" w:fill="F8FCFF"/>
          </w:rPr>
          <w:t>beta versions</w:t>
        </w:r>
      </w:hyperlink>
      <w:r w:rsidRPr="008F6814">
        <w:rPr>
          <w:color w:val="000000"/>
          <w:shd w:val="clear" w:color="auto" w:fill="F8FCFF"/>
        </w:rPr>
        <w:t xml:space="preserve">, are released to a limited audience outside of the company. The software is released to groups of people so that further testing can ensure the product has few faults or </w:t>
      </w:r>
      <w:hyperlink r:id="rId57" w:history="1">
        <w:r w:rsidRPr="008F6814">
          <w:rPr>
            <w:rStyle w:val="Hyperlink"/>
            <w:color w:val="000000"/>
            <w:shd w:val="clear" w:color="auto" w:fill="F8FCFF"/>
          </w:rPr>
          <w:t>bugs</w:t>
        </w:r>
      </w:hyperlink>
      <w:r w:rsidRPr="008F6814">
        <w:rPr>
          <w:color w:val="000000"/>
          <w:shd w:val="clear" w:color="auto" w:fill="F8FCFF"/>
        </w:rPr>
        <w:t xml:space="preserve">. Sometimes, beta versions are made available to the open public to increase the </w:t>
      </w:r>
      <w:hyperlink r:id="rId58" w:history="1">
        <w:r w:rsidRPr="008F6814">
          <w:rPr>
            <w:rStyle w:val="Hyperlink"/>
            <w:color w:val="000000"/>
            <w:shd w:val="clear" w:color="auto" w:fill="F8FCFF"/>
          </w:rPr>
          <w:t>feedback</w:t>
        </w:r>
      </w:hyperlink>
      <w:r w:rsidRPr="008F6814">
        <w:rPr>
          <w:color w:val="000000"/>
          <w:shd w:val="clear" w:color="auto" w:fill="F8FCFF"/>
        </w:rPr>
        <w:t xml:space="preserve"> field to a maximal number of future users.</w:t>
      </w: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6A1EEE" w:rsidRDefault="006A1EEE" w:rsidP="006A1EEE">
      <w:pPr>
        <w:autoSpaceDE w:val="0"/>
        <w:autoSpaceDN w:val="0"/>
        <w:adjustRightInd w:val="0"/>
        <w:rPr>
          <w:rFonts w:eastAsiaTheme="minorHAnsi"/>
          <w:b/>
          <w:bCs/>
        </w:rPr>
      </w:pPr>
      <w:r>
        <w:rPr>
          <w:rFonts w:eastAsiaTheme="minorHAnsi"/>
          <w:b/>
          <w:bCs/>
        </w:rPr>
        <w:t>TESTING PHASE:</w:t>
      </w:r>
    </w:p>
    <w:p w:rsidR="006A1EEE" w:rsidRDefault="006A1EEE" w:rsidP="006A1EEE">
      <w:pPr>
        <w:autoSpaceDE w:val="0"/>
        <w:autoSpaceDN w:val="0"/>
        <w:adjustRightInd w:val="0"/>
        <w:spacing w:after="120"/>
        <w:rPr>
          <w:rFonts w:ascii="Calibri" w:eastAsiaTheme="minorHAnsi" w:hAnsi="Calibri" w:cs="Calibri"/>
          <w:sz w:val="22"/>
          <w:szCs w:val="22"/>
        </w:rPr>
      </w:pPr>
    </w:p>
    <w:p w:rsidR="006A1EEE" w:rsidRDefault="006A1EEE" w:rsidP="006A1EEE">
      <w:pPr>
        <w:autoSpaceDE w:val="0"/>
        <w:autoSpaceDN w:val="0"/>
        <w:adjustRightInd w:val="0"/>
        <w:spacing w:after="120" w:line="360" w:lineRule="auto"/>
        <w:rPr>
          <w:rFonts w:eastAsiaTheme="minorHAnsi"/>
        </w:rPr>
      </w:pPr>
      <w:r>
        <w:rPr>
          <w:rFonts w:eastAsiaTheme="minorHAnsi"/>
        </w:rPr>
        <w:t xml:space="preserve">Testing is the process of examining an application to ensure it fulfills the requirements for which it was designed and meets quality expectations. More importantly, testing ensures the application meets customer expectations. </w:t>
      </w:r>
    </w:p>
    <w:p w:rsidR="006A1EEE" w:rsidRDefault="006A1EEE" w:rsidP="006A1EEE">
      <w:pPr>
        <w:autoSpaceDE w:val="0"/>
        <w:autoSpaceDN w:val="0"/>
        <w:adjustRightInd w:val="0"/>
        <w:spacing w:after="120" w:line="360" w:lineRule="auto"/>
        <w:rPr>
          <w:rFonts w:ascii="Calibri" w:eastAsiaTheme="minorHAnsi" w:hAnsi="Calibri" w:cs="Calibri"/>
          <w:sz w:val="22"/>
          <w:szCs w:val="22"/>
        </w:rPr>
      </w:pPr>
    </w:p>
    <w:p w:rsidR="006A1EEE" w:rsidRDefault="006A1EEE" w:rsidP="006A1EEE">
      <w:pPr>
        <w:autoSpaceDE w:val="0"/>
        <w:autoSpaceDN w:val="0"/>
        <w:adjustRightInd w:val="0"/>
        <w:spacing w:before="240" w:after="120" w:line="360" w:lineRule="auto"/>
        <w:rPr>
          <w:rFonts w:eastAsiaTheme="minorHAnsi"/>
          <w:b/>
          <w:bCs/>
          <w:sz w:val="28"/>
          <w:szCs w:val="28"/>
        </w:rPr>
      </w:pPr>
    </w:p>
    <w:p w:rsidR="006A1EEE" w:rsidRDefault="006A1EEE" w:rsidP="006A1EEE">
      <w:pPr>
        <w:autoSpaceDE w:val="0"/>
        <w:autoSpaceDN w:val="0"/>
        <w:adjustRightInd w:val="0"/>
        <w:spacing w:after="120" w:line="360" w:lineRule="auto"/>
        <w:rPr>
          <w:rFonts w:eastAsiaTheme="minorHAnsi"/>
        </w:rPr>
      </w:pPr>
      <w:r>
        <w:rPr>
          <w:rFonts w:eastAsiaTheme="minorHAnsi"/>
        </w:rPr>
        <w:t>Testing accomplishes a variety of things, but most importantly it measures the quality of the software you are developing. This view presupposes there are defects in your software waiting to be discovered and this view is rarely disproved or even disputed.</w:t>
      </w:r>
    </w:p>
    <w:p w:rsidR="006A1EEE" w:rsidRDefault="006A1EEE" w:rsidP="006A1EEE">
      <w:pPr>
        <w:autoSpaceDE w:val="0"/>
        <w:autoSpaceDN w:val="0"/>
        <w:adjustRightInd w:val="0"/>
        <w:spacing w:after="120" w:line="360" w:lineRule="auto"/>
        <w:rPr>
          <w:rFonts w:eastAsiaTheme="minorHAnsi"/>
        </w:rPr>
      </w:pPr>
      <w:r>
        <w:rPr>
          <w:rFonts w:eastAsiaTheme="minorHAnsi"/>
        </w:rPr>
        <w:t xml:space="preserve">Several factors contribute to the importance of making testing a high priority of any software development effort. These include: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Reducing the cost of developing the program. Minimal savings that might occur in the early stages of the development cycle by delaying testing efforts are almost certainly bound to increase development costs later. Common estimates indicate that a problem that goes undetected and unfixed until a program is actually in operation can be 40 – 100 </w:t>
      </w:r>
      <w:r>
        <w:rPr>
          <w:rFonts w:eastAsiaTheme="minorHAnsi"/>
        </w:rPr>
        <w:lastRenderedPageBreak/>
        <w:t xml:space="preserve">times more expensive to resolve than resolving the problem early in the development cycle.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Ensuring that your application behaves exactly as you explain to the user. For the vast majority of programs, unpredictability is the least desirable consequence of using an application.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Reducing the total cost of ownership. By providing software that looks and behaves as shown in your documentation, your customers require fewer hours of training and less support from product experts.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Developing customer loyalty and word-of-mouth market share. Finding success with a program that offers the kind of quality that only thorough testing can provide is much easier than trying to build a customer base on buggy and defect-riddled code. </w:t>
      </w:r>
    </w:p>
    <w:p w:rsidR="006A1EEE" w:rsidRDefault="006A1EEE" w:rsidP="006A1EEE">
      <w:pPr>
        <w:autoSpaceDE w:val="0"/>
        <w:autoSpaceDN w:val="0"/>
        <w:adjustRightInd w:val="0"/>
        <w:spacing w:after="120" w:line="360" w:lineRule="auto"/>
        <w:rPr>
          <w:rFonts w:ascii="Calibri" w:eastAsiaTheme="minorHAnsi" w:hAnsi="Calibri" w:cs="Calibri"/>
          <w:sz w:val="22"/>
          <w:szCs w:val="22"/>
        </w:rPr>
      </w:pPr>
    </w:p>
    <w:p w:rsidR="006A1EEE" w:rsidRDefault="006A1EEE" w:rsidP="006A1EEE">
      <w:pPr>
        <w:autoSpaceDE w:val="0"/>
        <w:autoSpaceDN w:val="0"/>
        <w:adjustRightInd w:val="0"/>
        <w:spacing w:line="360" w:lineRule="auto"/>
        <w:rPr>
          <w:rFonts w:eastAsiaTheme="minorHAnsi"/>
          <w:b/>
          <w:bCs/>
        </w:rPr>
      </w:pPr>
      <w:r>
        <w:rPr>
          <w:rFonts w:eastAsiaTheme="minorHAnsi"/>
          <w:b/>
          <w:bCs/>
        </w:rPr>
        <w:t>Test Driven Development Software Methodology :</w:t>
      </w:r>
    </w:p>
    <w:p w:rsidR="006A1EEE" w:rsidRDefault="006A1EEE" w:rsidP="006A1EEE">
      <w:pPr>
        <w:autoSpaceDE w:val="0"/>
        <w:autoSpaceDN w:val="0"/>
        <w:adjustRightInd w:val="0"/>
        <w:spacing w:line="360" w:lineRule="auto"/>
        <w:rPr>
          <w:rFonts w:eastAsiaTheme="minorHAnsi"/>
        </w:rPr>
      </w:pPr>
      <w:r>
        <w:rPr>
          <w:rFonts w:eastAsiaTheme="minorHAnsi"/>
        </w:rPr>
        <w:t xml:space="preserve">It is a software development practice in which a developer writes unit tests before writing code for a module. It is carried out in a number of iterations. A developer writes tests first. Then he implements the functionality by writing the code. The code should pass the tests. If it doesn’t, then the developer refactors the code or makes changes in the test case. This goes on till the code passes all unit tests. This helps a developer focus more on the behavior and interface of software and each of its modules.  In other words, the developer first defines the classes and the class interfaces for the application. After the interfaces are defined, he writes tests for each class to verify the behavior of class methods. The next step involves writing the </w:t>
      </w:r>
    </w:p>
    <w:p w:rsidR="006A1EEE" w:rsidRDefault="006A1EEE" w:rsidP="006A1EEE">
      <w:pPr>
        <w:autoSpaceDE w:val="0"/>
        <w:autoSpaceDN w:val="0"/>
        <w:adjustRightInd w:val="0"/>
        <w:spacing w:line="360" w:lineRule="auto"/>
        <w:rPr>
          <w:rFonts w:eastAsiaTheme="minorHAnsi"/>
        </w:rPr>
      </w:pPr>
      <w:r>
        <w:rPr>
          <w:rFonts w:eastAsiaTheme="minorHAnsi"/>
        </w:rPr>
        <w:t xml:space="preserve">       The unit tests should be </w:t>
      </w:r>
      <w:proofErr w:type="spellStart"/>
      <w:r>
        <w:rPr>
          <w:rFonts w:eastAsiaTheme="minorHAnsi"/>
        </w:rPr>
        <w:t>simple,easy</w:t>
      </w:r>
      <w:proofErr w:type="spellEnd"/>
      <w:r>
        <w:rPr>
          <w:rFonts w:eastAsiaTheme="minorHAnsi"/>
        </w:rPr>
        <w:t xml:space="preserve"> to understand and test a small piece of code. The implemented code should pass the unit test. Relevant refactoring in implementation or test case is done during iteration. All tests should pass before you add a new piece of code to an existing code. </w:t>
      </w:r>
    </w:p>
    <w:p w:rsidR="006A1EEE" w:rsidRDefault="006A1EEE" w:rsidP="006A1EEE">
      <w:pPr>
        <w:autoSpaceDE w:val="0"/>
        <w:autoSpaceDN w:val="0"/>
        <w:adjustRightInd w:val="0"/>
        <w:spacing w:line="360" w:lineRule="auto"/>
        <w:rPr>
          <w:rFonts w:eastAsiaTheme="minorHAnsi"/>
        </w:rPr>
      </w:pPr>
      <w:r>
        <w:rPr>
          <w:rFonts w:eastAsiaTheme="minorHAnsi"/>
        </w:rPr>
        <w:t>TDD is used with a version control system so that if the code fails the unit tests unexpectedly, it’s always best to revert back to the previous version, that had passed all tests, rather than debugging and trying to find the bugs.</w:t>
      </w:r>
    </w:p>
    <w:p w:rsidR="006A1EEE" w:rsidRDefault="006A1EEE" w:rsidP="006A1EEE">
      <w:pPr>
        <w:autoSpaceDE w:val="0"/>
        <w:autoSpaceDN w:val="0"/>
        <w:adjustRightInd w:val="0"/>
        <w:spacing w:line="360" w:lineRule="auto"/>
        <w:rPr>
          <w:rFonts w:ascii="Calibri" w:eastAsiaTheme="minorHAnsi" w:hAnsi="Calibri" w:cs="Calibri"/>
          <w:sz w:val="22"/>
          <w:szCs w:val="22"/>
        </w:rPr>
      </w:pPr>
    </w:p>
    <w:p w:rsidR="006A1EEE" w:rsidRDefault="006A1EEE" w:rsidP="006A1EEE">
      <w:pPr>
        <w:autoSpaceDE w:val="0"/>
        <w:autoSpaceDN w:val="0"/>
        <w:adjustRightInd w:val="0"/>
        <w:spacing w:line="360" w:lineRule="auto"/>
        <w:rPr>
          <w:rFonts w:ascii="Calibri" w:eastAsiaTheme="minorHAnsi" w:hAnsi="Calibri" w:cs="Calibri"/>
          <w:sz w:val="22"/>
          <w:szCs w:val="22"/>
        </w:rPr>
      </w:pPr>
      <w:r>
        <w:rPr>
          <w:rFonts w:ascii="Calibri" w:eastAsiaTheme="minorHAnsi" w:hAnsi="Calibri" w:cs="Calibri"/>
          <w:noProof/>
          <w:sz w:val="22"/>
          <w:szCs w:val="22"/>
          <w:lang w:val="en-IN" w:eastAsia="en-IN"/>
        </w:rPr>
        <w:lastRenderedPageBreak/>
        <w:drawing>
          <wp:inline distT="0" distB="0" distL="0" distR="0">
            <wp:extent cx="4981575" cy="3962400"/>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srcRect/>
                    <a:stretch>
                      <a:fillRect/>
                    </a:stretch>
                  </pic:blipFill>
                  <pic:spPr bwMode="auto">
                    <a:xfrm>
                      <a:off x="0" y="0"/>
                      <a:ext cx="4981575" cy="3962400"/>
                    </a:xfrm>
                    <a:prstGeom prst="rect">
                      <a:avLst/>
                    </a:prstGeom>
                    <a:noFill/>
                    <a:ln w="9525">
                      <a:noFill/>
                      <a:miter lim="800000"/>
                      <a:headEnd/>
                      <a:tailEnd/>
                    </a:ln>
                  </pic:spPr>
                </pic:pic>
              </a:graphicData>
            </a:graphic>
          </wp:inline>
        </w:drawing>
      </w:r>
    </w:p>
    <w:p w:rsidR="006A1EEE" w:rsidRDefault="006A1EEE" w:rsidP="006A1EEE">
      <w:pPr>
        <w:autoSpaceDE w:val="0"/>
        <w:autoSpaceDN w:val="0"/>
        <w:adjustRightInd w:val="0"/>
        <w:spacing w:line="360" w:lineRule="auto"/>
        <w:rPr>
          <w:rFonts w:eastAsiaTheme="minorHAnsi"/>
        </w:rPr>
      </w:pPr>
      <w:r>
        <w:rPr>
          <w:rFonts w:eastAsiaTheme="minorHAnsi"/>
        </w:rPr>
        <w:t xml:space="preserve">                                              Test driven development</w:t>
      </w:r>
    </w:p>
    <w:p w:rsidR="006A1EEE" w:rsidRDefault="006A1EEE" w:rsidP="006A1EEE">
      <w:pPr>
        <w:autoSpaceDE w:val="0"/>
        <w:autoSpaceDN w:val="0"/>
        <w:adjustRightInd w:val="0"/>
        <w:spacing w:line="360" w:lineRule="auto"/>
        <w:rPr>
          <w:rFonts w:ascii="Calibri" w:eastAsiaTheme="minorHAnsi" w:hAnsi="Calibri" w:cs="Calibri"/>
          <w:sz w:val="22"/>
          <w:szCs w:val="22"/>
        </w:rPr>
      </w:pPr>
    </w:p>
    <w:p w:rsidR="006A1EEE" w:rsidRDefault="006A1EEE" w:rsidP="006A1EEE">
      <w:pPr>
        <w:autoSpaceDE w:val="0"/>
        <w:autoSpaceDN w:val="0"/>
        <w:adjustRightInd w:val="0"/>
        <w:spacing w:line="360" w:lineRule="auto"/>
        <w:rPr>
          <w:rFonts w:eastAsiaTheme="minorHAnsi"/>
          <w:b/>
          <w:bCs/>
        </w:rPr>
      </w:pPr>
      <w:r>
        <w:rPr>
          <w:rFonts w:eastAsiaTheme="minorHAnsi"/>
          <w:b/>
          <w:bCs/>
        </w:rPr>
        <w:t xml:space="preserve">Advantages of using TDD </w:t>
      </w:r>
    </w:p>
    <w:p w:rsidR="006A1EEE" w:rsidRDefault="006A1EEE" w:rsidP="006A1EEE">
      <w:pPr>
        <w:autoSpaceDE w:val="0"/>
        <w:autoSpaceDN w:val="0"/>
        <w:adjustRightInd w:val="0"/>
        <w:spacing w:line="360" w:lineRule="auto"/>
        <w:rPr>
          <w:rFonts w:ascii="Calibri" w:eastAsiaTheme="minorHAnsi" w:hAnsi="Calibri" w:cs="Calibri"/>
          <w:sz w:val="22"/>
          <w:szCs w:val="22"/>
        </w:rPr>
      </w:pP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t xml:space="preserve">TDD helps a developer in better understanding of the code and its logic. </w:t>
      </w: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t xml:space="preserve">Using TDD, the developer becomes more responsible for his piece of code.  TDD helps save time in implementation due to better understanding of  the  business needs. Although, it is true that the amount of code increases. </w:t>
      </w: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t xml:space="preserve">TDD increases productivity. </w:t>
      </w: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t xml:space="preserve">The bugs and errors are found and fixed early during development. A bug found later in development lifecycle is much more costly compared to the same bug found early in the cycle. This helps in reducing the bugs per lines of code in final product. TDD results in 40% fewer defects in code compared to code produced that uses an ad-hoc testing approach. This also helps in saving the costs involved in maintenance. </w:t>
      </w: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t xml:space="preserve">Since, you write tests for every piece of code, whenever the system breaks, you know whether a change in the code is responsible for the error. </w:t>
      </w: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lastRenderedPageBreak/>
        <w:t xml:space="preserve">Unit tests form an essential component of design documentation. </w:t>
      </w: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t xml:space="preserve">TDD produces better quality of code as the developer is forced to keep  testing his code and refactor it although the time taken to write the code increases by a small percentage. TDD gives rapid feedback to a developer about the workings and quality of his code. This also helps in improving the quality of code during development. </w:t>
      </w: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t xml:space="preserve">TDD increases the confidence of a developer in the behavior of the system, and ensuring that his code is working as intended and his ability to make changes in code without injecting new bugs increases. </w:t>
      </w: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t xml:space="preserve">It helps create a simple design and also achieve continuous integration. </w:t>
      </w:r>
    </w:p>
    <w:p w:rsidR="006A1EEE" w:rsidRDefault="006A1EEE" w:rsidP="006A1EEE">
      <w:pPr>
        <w:numPr>
          <w:ilvl w:val="0"/>
          <w:numId w:val="17"/>
        </w:numPr>
        <w:tabs>
          <w:tab w:val="left" w:pos="360"/>
        </w:tabs>
        <w:autoSpaceDE w:val="0"/>
        <w:autoSpaceDN w:val="0"/>
        <w:adjustRightInd w:val="0"/>
        <w:spacing w:line="360" w:lineRule="auto"/>
        <w:ind w:left="360" w:hanging="360"/>
        <w:rPr>
          <w:rFonts w:eastAsiaTheme="minorHAnsi"/>
        </w:rPr>
      </w:pPr>
      <w:r>
        <w:rPr>
          <w:rFonts w:eastAsiaTheme="minorHAnsi"/>
        </w:rPr>
        <w:t xml:space="preserve">It increases code coverage as there is a unit test for each piece of code.100 % code coverage is expected although hard to achieve in reality. Thus, TDD improves software quality. </w:t>
      </w:r>
    </w:p>
    <w:p w:rsidR="006A1EEE" w:rsidRDefault="006A1EEE" w:rsidP="006A1EEE">
      <w:pPr>
        <w:autoSpaceDE w:val="0"/>
        <w:autoSpaceDN w:val="0"/>
        <w:adjustRightInd w:val="0"/>
        <w:spacing w:line="360" w:lineRule="auto"/>
        <w:rPr>
          <w:rFonts w:ascii="Calibri" w:eastAsiaTheme="minorHAnsi" w:hAnsi="Calibri" w:cs="Calibri"/>
          <w:sz w:val="22"/>
          <w:szCs w:val="22"/>
        </w:rPr>
      </w:pPr>
    </w:p>
    <w:p w:rsidR="006A1EEE" w:rsidRDefault="006A1EEE" w:rsidP="006A1EEE">
      <w:pPr>
        <w:autoSpaceDE w:val="0"/>
        <w:autoSpaceDN w:val="0"/>
        <w:adjustRightInd w:val="0"/>
        <w:spacing w:line="360" w:lineRule="auto"/>
        <w:rPr>
          <w:rFonts w:ascii="Calibri" w:eastAsiaTheme="minorHAnsi" w:hAnsi="Calibri" w:cs="Calibri"/>
          <w:sz w:val="22"/>
          <w:szCs w:val="22"/>
        </w:rPr>
      </w:pPr>
    </w:p>
    <w:p w:rsidR="006A1EEE" w:rsidRDefault="006A1EEE" w:rsidP="006A1EEE">
      <w:pPr>
        <w:autoSpaceDE w:val="0"/>
        <w:autoSpaceDN w:val="0"/>
        <w:adjustRightInd w:val="0"/>
        <w:spacing w:line="360" w:lineRule="auto"/>
        <w:rPr>
          <w:rFonts w:eastAsiaTheme="minorHAnsi"/>
          <w:b/>
          <w:bCs/>
          <w:sz w:val="32"/>
          <w:szCs w:val="32"/>
        </w:rPr>
      </w:pPr>
      <w:r>
        <w:rPr>
          <w:rFonts w:eastAsiaTheme="minorHAnsi"/>
          <w:b/>
          <w:bCs/>
          <w:sz w:val="32"/>
          <w:szCs w:val="32"/>
        </w:rPr>
        <w:t>UNIT TESTING:</w:t>
      </w:r>
    </w:p>
    <w:p w:rsidR="006A1EEE" w:rsidRDefault="006A1EEE" w:rsidP="006A1EEE">
      <w:pPr>
        <w:autoSpaceDE w:val="0"/>
        <w:autoSpaceDN w:val="0"/>
        <w:adjustRightInd w:val="0"/>
        <w:spacing w:after="120" w:line="360" w:lineRule="auto"/>
        <w:rPr>
          <w:rFonts w:eastAsiaTheme="minorHAnsi"/>
        </w:rPr>
      </w:pPr>
      <w:r>
        <w:rPr>
          <w:rFonts w:eastAsiaTheme="minorHAnsi"/>
        </w:rPr>
        <w:t>unit testing is a method by which individual units of source code, sets of one or more computer program modules together with associated control data, usage procedures, and operating procedures, are tested to determine if they are fit for use.[1] Intuitively, one can view a unit as the smallest testable part of an application. In procedural programming a unit could be an entire module but is more commonly an individual function or procedure. In object-oriented programming a unit is often an entire interface, such as a class, but could be an individual method. Unit tests are created by programmers or occasionally by white box testers during the development process.</w:t>
      </w:r>
    </w:p>
    <w:p w:rsidR="006A1EEE" w:rsidRDefault="006A1EEE" w:rsidP="006A1EEE">
      <w:pPr>
        <w:autoSpaceDE w:val="0"/>
        <w:autoSpaceDN w:val="0"/>
        <w:adjustRightInd w:val="0"/>
        <w:spacing w:after="120" w:line="360" w:lineRule="auto"/>
        <w:rPr>
          <w:rFonts w:eastAsiaTheme="minorHAnsi"/>
        </w:rPr>
      </w:pPr>
      <w:r>
        <w:rPr>
          <w:rFonts w:eastAsiaTheme="minorHAnsi"/>
        </w:rPr>
        <w:t xml:space="preserve">Ideally, each test case is independent from the others: substitutes like method stubs, mock objects,[2] fakes and test harnesses can be used to assist testing a module in isolation. Unit tests are typically written and run by software developers to ensure that code meets its design and behaves as intended. </w:t>
      </w:r>
    </w:p>
    <w:p w:rsidR="006A1EEE" w:rsidRDefault="006A1EEE" w:rsidP="006A1EEE">
      <w:pPr>
        <w:autoSpaceDE w:val="0"/>
        <w:autoSpaceDN w:val="0"/>
        <w:adjustRightInd w:val="0"/>
        <w:spacing w:after="120" w:line="360" w:lineRule="auto"/>
        <w:rPr>
          <w:rFonts w:ascii="Calibri" w:eastAsiaTheme="minorHAnsi" w:hAnsi="Calibri" w:cs="Calibri"/>
          <w:sz w:val="22"/>
          <w:szCs w:val="22"/>
        </w:rPr>
      </w:pPr>
    </w:p>
    <w:p w:rsidR="006A1EEE" w:rsidRDefault="006A1EEE" w:rsidP="006A1EEE">
      <w:pPr>
        <w:autoSpaceDE w:val="0"/>
        <w:autoSpaceDN w:val="0"/>
        <w:adjustRightInd w:val="0"/>
        <w:spacing w:after="120" w:line="360" w:lineRule="auto"/>
        <w:rPr>
          <w:rFonts w:eastAsiaTheme="minorHAnsi"/>
        </w:rPr>
      </w:pPr>
      <w:r>
        <w:rPr>
          <w:rFonts w:eastAsiaTheme="minorHAnsi"/>
        </w:rPr>
        <w:t xml:space="preserve">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w:t>
      </w:r>
      <w:r>
        <w:rPr>
          <w:rFonts w:eastAsiaTheme="minorHAnsi"/>
        </w:rPr>
        <w:lastRenderedPageBreak/>
        <w:t>interfaces between modules. Unit testing has proven its value in that a large percentage of defects are identified during its use.</w:t>
      </w:r>
    </w:p>
    <w:p w:rsidR="006A1EEE" w:rsidRDefault="006A1EEE" w:rsidP="006A1EEE">
      <w:pPr>
        <w:autoSpaceDE w:val="0"/>
        <w:autoSpaceDN w:val="0"/>
        <w:adjustRightInd w:val="0"/>
        <w:spacing w:after="120" w:line="360" w:lineRule="auto"/>
        <w:rPr>
          <w:rFonts w:eastAsiaTheme="minorHAnsi"/>
        </w:rPr>
      </w:pPr>
      <w:r>
        <w:rPr>
          <w:rFonts w:eastAsiaTheme="minorHAnsi"/>
        </w:rPr>
        <w:t>The most common approach to unit testing requires drivers and stubs to be written. The driver simulates a calling unit and the stub simulates a called unit. The investment of developer time in this activity sometimes results in demoting unit testing to a lower level of priority and that is almost always a mistake. Even though the drivers and stubs cost time and money, unit testing provides some undeniable advantages. It allows for automation of the testing process, reduces difficulties of discovering errors contained in more complex pieces of the application, and test coverage is often enhanced because attention is given to each unit.</w:t>
      </w:r>
    </w:p>
    <w:p w:rsidR="006A1EEE" w:rsidRDefault="006A1EEE" w:rsidP="006A1EEE">
      <w:pPr>
        <w:autoSpaceDE w:val="0"/>
        <w:autoSpaceDN w:val="0"/>
        <w:adjustRightInd w:val="0"/>
        <w:spacing w:after="120" w:line="360" w:lineRule="auto"/>
        <w:rPr>
          <w:rFonts w:eastAsiaTheme="minorHAnsi"/>
        </w:rPr>
      </w:pPr>
      <w:r>
        <w:rPr>
          <w:rFonts w:eastAsiaTheme="minorHAnsi"/>
        </w:rPr>
        <w:t xml:space="preserve">For example, if you have two units and decide it would be more cost effective to glue them together and initially test them as an integrated unit, an error could occur in a variety of places: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Is the error due to a defect in unit 1?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Is the error due to a defect in unit 2?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Is the error due to defects in both units?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Is the error due to a defect in the interface between the units?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Is the error due to a defect in the test? </w:t>
      </w:r>
    </w:p>
    <w:p w:rsidR="006A1EEE" w:rsidRDefault="006A1EEE" w:rsidP="006A1EEE">
      <w:pPr>
        <w:autoSpaceDE w:val="0"/>
        <w:autoSpaceDN w:val="0"/>
        <w:adjustRightInd w:val="0"/>
        <w:spacing w:after="120" w:line="360" w:lineRule="auto"/>
        <w:rPr>
          <w:rFonts w:eastAsiaTheme="minorHAnsi"/>
        </w:rPr>
      </w:pPr>
      <w:r>
        <w:rPr>
          <w:rFonts w:eastAsiaTheme="minorHAnsi"/>
        </w:rPr>
        <w:t xml:space="preserve">Finding the error (or errors) in the integrated module is much more complicated than first isolating the units, testing each, then integrating them and testing the whole. </w:t>
      </w:r>
    </w:p>
    <w:p w:rsidR="006A1EEE" w:rsidRDefault="006A1EEE" w:rsidP="006A1EEE">
      <w:pPr>
        <w:autoSpaceDE w:val="0"/>
        <w:autoSpaceDN w:val="0"/>
        <w:adjustRightInd w:val="0"/>
        <w:spacing w:after="120" w:line="360" w:lineRule="auto"/>
        <w:rPr>
          <w:rFonts w:eastAsiaTheme="minorHAnsi"/>
        </w:rPr>
      </w:pPr>
      <w:r>
        <w:rPr>
          <w:rFonts w:eastAsiaTheme="minorHAnsi"/>
        </w:rPr>
        <w:t>Drivers and stubs can be reused so the constant changes that occur during the development cycle can be retested frequently without writing large amounts of additional test code. In effect, this reduces the cost of writing the drivers and stubs on a per-use basis and the cost of retesting is better controlled.</w:t>
      </w:r>
    </w:p>
    <w:p w:rsidR="006A1EEE" w:rsidRDefault="006A1EEE" w:rsidP="006A1EEE">
      <w:pPr>
        <w:autoSpaceDE w:val="0"/>
        <w:autoSpaceDN w:val="0"/>
        <w:adjustRightInd w:val="0"/>
        <w:spacing w:after="120" w:line="360" w:lineRule="auto"/>
        <w:rPr>
          <w:rFonts w:ascii="Calibri" w:eastAsiaTheme="minorHAnsi" w:hAnsi="Calibri" w:cs="Calibri"/>
          <w:sz w:val="22"/>
          <w:szCs w:val="22"/>
        </w:rPr>
      </w:pPr>
    </w:p>
    <w:p w:rsidR="006A1EEE" w:rsidRDefault="006A1EEE" w:rsidP="006A1EEE">
      <w:pPr>
        <w:autoSpaceDE w:val="0"/>
        <w:autoSpaceDN w:val="0"/>
        <w:adjustRightInd w:val="0"/>
        <w:spacing w:after="120" w:line="360" w:lineRule="auto"/>
        <w:rPr>
          <w:rFonts w:ascii="Calibri" w:eastAsiaTheme="minorHAnsi" w:hAnsi="Calibri" w:cs="Calibri"/>
          <w:sz w:val="22"/>
          <w:szCs w:val="22"/>
        </w:rPr>
      </w:pPr>
    </w:p>
    <w:p w:rsidR="006A1EEE" w:rsidRDefault="006A1EEE" w:rsidP="006A1EEE">
      <w:pPr>
        <w:autoSpaceDE w:val="0"/>
        <w:autoSpaceDN w:val="0"/>
        <w:adjustRightInd w:val="0"/>
        <w:spacing w:after="120" w:line="360" w:lineRule="auto"/>
        <w:rPr>
          <w:rFonts w:ascii="Calibri" w:eastAsiaTheme="minorHAnsi" w:hAnsi="Calibri" w:cs="Calibri"/>
          <w:sz w:val="22"/>
          <w:szCs w:val="22"/>
        </w:rPr>
      </w:pPr>
    </w:p>
    <w:p w:rsidR="006A1EEE" w:rsidRDefault="006A1EEE" w:rsidP="006A1EEE">
      <w:pPr>
        <w:autoSpaceDE w:val="0"/>
        <w:autoSpaceDN w:val="0"/>
        <w:adjustRightInd w:val="0"/>
        <w:spacing w:after="120" w:line="360" w:lineRule="auto"/>
        <w:rPr>
          <w:rFonts w:ascii="Calibri" w:eastAsiaTheme="minorHAnsi" w:hAnsi="Calibri" w:cs="Calibri"/>
          <w:sz w:val="22"/>
          <w:szCs w:val="22"/>
        </w:rPr>
      </w:pPr>
    </w:p>
    <w:p w:rsidR="006A1EEE" w:rsidRDefault="006A1EEE" w:rsidP="006A1EEE">
      <w:pPr>
        <w:autoSpaceDE w:val="0"/>
        <w:autoSpaceDN w:val="0"/>
        <w:adjustRightInd w:val="0"/>
        <w:spacing w:after="120" w:line="360" w:lineRule="auto"/>
        <w:rPr>
          <w:rFonts w:eastAsiaTheme="minorHAnsi"/>
          <w:b/>
          <w:bCs/>
        </w:rPr>
      </w:pPr>
      <w:r>
        <w:rPr>
          <w:rFonts w:eastAsiaTheme="minorHAnsi"/>
          <w:b/>
          <w:bCs/>
        </w:rPr>
        <w:t>INTERGRATION TESTING:</w:t>
      </w:r>
    </w:p>
    <w:p w:rsidR="006A1EEE" w:rsidRDefault="006A1EEE" w:rsidP="006A1EEE">
      <w:pPr>
        <w:autoSpaceDE w:val="0"/>
        <w:autoSpaceDN w:val="0"/>
        <w:adjustRightInd w:val="0"/>
        <w:spacing w:after="120"/>
        <w:rPr>
          <w:rFonts w:ascii="Calibri" w:eastAsiaTheme="minorHAnsi" w:hAnsi="Calibri" w:cs="Calibri"/>
          <w:sz w:val="22"/>
          <w:szCs w:val="22"/>
        </w:rPr>
      </w:pPr>
    </w:p>
    <w:p w:rsidR="006A1EEE" w:rsidRDefault="006A1EEE" w:rsidP="006A1EEE">
      <w:pPr>
        <w:autoSpaceDE w:val="0"/>
        <w:autoSpaceDN w:val="0"/>
        <w:adjustRightInd w:val="0"/>
        <w:spacing w:after="120" w:line="360" w:lineRule="auto"/>
        <w:rPr>
          <w:rFonts w:eastAsiaTheme="minorHAnsi"/>
        </w:rPr>
      </w:pPr>
      <w:r>
        <w:rPr>
          <w:rFonts w:eastAsiaTheme="minorHAnsi"/>
        </w:rPr>
        <w:t>Integration testing is a logical extension of unit testing. In its simplest form, two units that have already been tested are combined into a component and the interface between them is tested. A component, in this sense, refers to an integrated aggregate of more than one unit. In a realistic scenario, many units are combined into components, which are in turn aggregated into even larger parts of the program. The idea is to test combinations of pieces and eventually expand the process to test your modules with those of other groups. Eventually all the modules making up a process are tested together. Beyond that, if the program is composed of more than one process, they should be tested in pairs rather than all at once.</w:t>
      </w:r>
    </w:p>
    <w:p w:rsidR="006A1EEE" w:rsidRDefault="006A1EEE" w:rsidP="006A1EEE">
      <w:pPr>
        <w:autoSpaceDE w:val="0"/>
        <w:autoSpaceDN w:val="0"/>
        <w:adjustRightInd w:val="0"/>
        <w:spacing w:after="120" w:line="360" w:lineRule="auto"/>
        <w:rPr>
          <w:rFonts w:eastAsiaTheme="minorHAnsi"/>
        </w:rPr>
      </w:pPr>
      <w:r>
        <w:rPr>
          <w:rFonts w:eastAsiaTheme="minorHAnsi"/>
        </w:rPr>
        <w:t>Integration testing identifies problems that occur when units are combined. By using a test plan that requires you to test each unit and ensure the viability of each before combining units, you know that any errors discovered when combining units are likely related to the interface between units. This method reduces the number of possibilities to a far simpler level of analysis.</w:t>
      </w:r>
    </w:p>
    <w:p w:rsidR="006A1EEE" w:rsidRDefault="006A1EEE" w:rsidP="006A1EEE">
      <w:pPr>
        <w:autoSpaceDE w:val="0"/>
        <w:autoSpaceDN w:val="0"/>
        <w:adjustRightInd w:val="0"/>
        <w:spacing w:after="120" w:line="360" w:lineRule="auto"/>
        <w:rPr>
          <w:rFonts w:eastAsiaTheme="minorHAnsi"/>
        </w:rPr>
      </w:pPr>
      <w:r>
        <w:rPr>
          <w:rFonts w:eastAsiaTheme="minorHAnsi"/>
        </w:rPr>
        <w:t xml:space="preserve">You can do integration testing in a variety of ways but the following are three common strategies: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The top-down approach to integration testing requires the highest-level modules be test and integrated first. This allows high-level logic and data flow to be tested early in the process and it tends to minimize the need for drivers. However, the need for stubs complicates test management and low-level utilities are tested relatively late in the development cycle. Another disadvantage of top-down integration testing is its poor support for early release of limited functionality. </w:t>
      </w:r>
    </w:p>
    <w:p w:rsidR="006A1EEE" w:rsidRDefault="006A1EEE" w:rsidP="006A1EEE">
      <w:pPr>
        <w:numPr>
          <w:ilvl w:val="0"/>
          <w:numId w:val="17"/>
        </w:numPr>
        <w:tabs>
          <w:tab w:val="left" w:pos="707"/>
        </w:tabs>
        <w:autoSpaceDE w:val="0"/>
        <w:autoSpaceDN w:val="0"/>
        <w:adjustRightInd w:val="0"/>
        <w:spacing w:after="120" w:line="360" w:lineRule="auto"/>
        <w:ind w:left="707" w:hanging="283"/>
        <w:rPr>
          <w:rFonts w:eastAsiaTheme="minorHAnsi"/>
        </w:rPr>
      </w:pPr>
      <w:r>
        <w:rPr>
          <w:rFonts w:eastAsiaTheme="minorHAnsi"/>
        </w:rPr>
        <w:t xml:space="preserve">The bottom-up approach requires the lowest-level units be tested and integrated first. These units are frequently referred to as utility modules. By using this approach, utility modules are tested early in the development process and the need for stubs is minimized. The downside, however, is that the need for drivers complicates test management and high-level logic and data flow are tested late. Like the top-down approach, the bottom-up approach also provides poor support for early release of limited functionality. </w:t>
      </w:r>
    </w:p>
    <w:p w:rsidR="006A1EEE" w:rsidRDefault="006A1EEE" w:rsidP="006A1EEE">
      <w:pPr>
        <w:numPr>
          <w:ilvl w:val="0"/>
          <w:numId w:val="17"/>
        </w:numPr>
        <w:tabs>
          <w:tab w:val="left" w:pos="707"/>
        </w:tabs>
        <w:autoSpaceDE w:val="0"/>
        <w:autoSpaceDN w:val="0"/>
        <w:adjustRightInd w:val="0"/>
        <w:spacing w:line="360" w:lineRule="auto"/>
        <w:ind w:left="707" w:hanging="283"/>
        <w:rPr>
          <w:rFonts w:eastAsiaTheme="minorHAnsi"/>
        </w:rPr>
      </w:pPr>
      <w:r>
        <w:rPr>
          <w:rFonts w:eastAsiaTheme="minorHAnsi"/>
        </w:rPr>
        <w:t xml:space="preserve">The third approach, sometimes referred to as the umbrella approach, requires testing along functional data and control-flow paths. First, the inputs for functions are integrated in the bottom-up pattern discussed above. The outputs for each function are then </w:t>
      </w:r>
      <w:r>
        <w:rPr>
          <w:rFonts w:eastAsiaTheme="minorHAnsi"/>
        </w:rPr>
        <w:lastRenderedPageBreak/>
        <w:t>integrated in the top-down manner. The primary advantage of this approach is the degree of support for early release of limited functionality. It also helps minimize the need for stubs and drivers. The potential weaknesses of this approach are significant, however, in that it can be less systematic than the other two approaches, leading to the need for more regression testing.</w:t>
      </w: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E73F8E" w:rsidRDefault="00E73F8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rsidP="006A1EEE">
      <w:pPr>
        <w:jc w:val="center"/>
        <w:rPr>
          <w:b/>
        </w:rPr>
      </w:pPr>
      <w:r>
        <w:rPr>
          <w:b/>
        </w:rPr>
        <w:lastRenderedPageBreak/>
        <w:t>BIBLIOGRAPHY</w:t>
      </w:r>
    </w:p>
    <w:p w:rsidR="006A1EEE" w:rsidRDefault="006A1EEE">
      <w:pPr>
        <w:rPr>
          <w:b/>
        </w:rPr>
      </w:pPr>
    </w:p>
    <w:p w:rsidR="006A1EEE" w:rsidRDefault="006A1EEE">
      <w:pPr>
        <w:rPr>
          <w:b/>
        </w:rPr>
      </w:pPr>
    </w:p>
    <w:p w:rsidR="006A1EEE" w:rsidRDefault="006A1EEE">
      <w:pPr>
        <w:rPr>
          <w:b/>
        </w:rPr>
      </w:pPr>
    </w:p>
    <w:p w:rsidR="006A1EEE" w:rsidRDefault="006A1EEE" w:rsidP="006A1EEE">
      <w:pPr>
        <w:pStyle w:val="ListParagraph"/>
        <w:numPr>
          <w:ilvl w:val="0"/>
          <w:numId w:val="18"/>
        </w:numPr>
        <w:rPr>
          <w:b/>
        </w:rPr>
      </w:pPr>
      <w:r>
        <w:rPr>
          <w:b/>
        </w:rPr>
        <w:t>Wikipedia.org</w:t>
      </w:r>
    </w:p>
    <w:p w:rsidR="006A1EEE" w:rsidRDefault="006A1EEE" w:rsidP="006A1EEE">
      <w:pPr>
        <w:rPr>
          <w:b/>
        </w:rPr>
      </w:pPr>
    </w:p>
    <w:p w:rsidR="006A1EEE" w:rsidRDefault="006A1EEE" w:rsidP="006A1EEE">
      <w:pPr>
        <w:rPr>
          <w:b/>
        </w:rPr>
      </w:pPr>
    </w:p>
    <w:p w:rsidR="006A1EEE" w:rsidRDefault="006A1EEE" w:rsidP="006A1EEE">
      <w:pPr>
        <w:rPr>
          <w:b/>
        </w:rPr>
      </w:pPr>
    </w:p>
    <w:p w:rsidR="006A1EEE" w:rsidRPr="006A1EEE" w:rsidRDefault="007961ED" w:rsidP="006A1EEE">
      <w:pPr>
        <w:pStyle w:val="ListParagraph"/>
        <w:numPr>
          <w:ilvl w:val="0"/>
          <w:numId w:val="18"/>
        </w:numPr>
        <w:rPr>
          <w:b/>
        </w:rPr>
      </w:pPr>
      <w:r>
        <w:rPr>
          <w:b/>
        </w:rPr>
        <w:t>WROX ASP.NET BOOK.</w:t>
      </w:r>
    </w:p>
    <w:p w:rsidR="006A1EEE" w:rsidRDefault="006A1EEE" w:rsidP="006A1EEE">
      <w:pPr>
        <w:rPr>
          <w:b/>
        </w:rPr>
      </w:pPr>
    </w:p>
    <w:p w:rsidR="006A1EEE" w:rsidRPr="006A1EEE" w:rsidRDefault="006A1EEE" w:rsidP="006A1EEE">
      <w:pPr>
        <w:rPr>
          <w:b/>
        </w:rPr>
      </w:pPr>
    </w:p>
    <w:p w:rsidR="006A1EEE" w:rsidRPr="006A1EEE" w:rsidRDefault="006A1EEE" w:rsidP="006A1EEE">
      <w:pPr>
        <w:pStyle w:val="ListParagraph"/>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Default="006A1EEE">
      <w:pPr>
        <w:rPr>
          <w:b/>
        </w:rPr>
      </w:pPr>
    </w:p>
    <w:p w:rsidR="006A1EEE" w:rsidRPr="00191250" w:rsidRDefault="006A1EEE">
      <w:pPr>
        <w:rPr>
          <w:b/>
        </w:rPr>
      </w:pPr>
    </w:p>
    <w:sectPr w:rsidR="006A1EEE" w:rsidRPr="00191250" w:rsidSect="009822A8">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1B83" w:rsidRDefault="001F1B83" w:rsidP="00AC2055">
      <w:r>
        <w:separator/>
      </w:r>
    </w:p>
  </w:endnote>
  <w:endnote w:type="continuationSeparator" w:id="0">
    <w:p w:rsidR="001F1B83" w:rsidRDefault="001F1B83" w:rsidP="00AC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1B83" w:rsidRDefault="001F1B83" w:rsidP="00AC2055">
      <w:r>
        <w:separator/>
      </w:r>
    </w:p>
  </w:footnote>
  <w:footnote w:type="continuationSeparator" w:id="0">
    <w:p w:rsidR="001F1B83" w:rsidRDefault="001F1B83" w:rsidP="00AC20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878" w:rsidRPr="00072878" w:rsidRDefault="00072878" w:rsidP="000728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7FC392A"/>
    <w:lvl w:ilvl="0">
      <w:numFmt w:val="bullet"/>
      <w:lvlText w:val="*"/>
      <w:lvlJc w:val="left"/>
    </w:lvl>
  </w:abstractNum>
  <w:abstractNum w:abstractNumId="1">
    <w:nsid w:val="00000001"/>
    <w:multiLevelType w:val="singleLevel"/>
    <w:tmpl w:val="ED78C132"/>
    <w:lvl w:ilvl="0">
      <w:start w:val="1"/>
      <w:numFmt w:val="bullet"/>
      <w:lvlText w:val=""/>
      <w:lvlJc w:val="left"/>
      <w:pPr>
        <w:ind w:left="720" w:hanging="360"/>
      </w:pPr>
      <w:rPr>
        <w:rFonts w:ascii="Symbol" w:hAnsi="Symbol" w:hint="default"/>
        <w:b w:val="0"/>
        <w:i w:val="0"/>
        <w:strike w:val="0"/>
        <w:color w:val="auto"/>
        <w:sz w:val="24"/>
        <w:u w:val="single"/>
      </w:rPr>
    </w:lvl>
  </w:abstractNum>
  <w:abstractNum w:abstractNumId="2">
    <w:nsid w:val="00000005"/>
    <w:multiLevelType w:val="singleLevel"/>
    <w:tmpl w:val="00000005"/>
    <w:lvl w:ilvl="0">
      <w:start w:val="1"/>
      <w:numFmt w:val="upperLetter"/>
      <w:lvlText w:val="%1."/>
      <w:lvlJc w:val="left"/>
      <w:pPr>
        <w:ind w:left="720" w:hanging="360"/>
      </w:pPr>
      <w:rPr>
        <w:rFonts w:ascii="Times New Roman" w:hAnsi="Times New Roman" w:cs="Times New Roman"/>
        <w:b/>
        <w:bCs/>
        <w:i w:val="0"/>
        <w:iCs w:val="0"/>
        <w:strike w:val="0"/>
        <w:color w:val="auto"/>
        <w:sz w:val="24"/>
        <w:szCs w:val="24"/>
        <w:u w:val="none"/>
      </w:rPr>
    </w:lvl>
  </w:abstractNum>
  <w:abstractNum w:abstractNumId="3">
    <w:nsid w:val="00000006"/>
    <w:multiLevelType w:val="multilevel"/>
    <w:tmpl w:val="00000006"/>
    <w:lvl w:ilvl="0">
      <w:start w:val="1"/>
      <w:numFmt w:val="bullet"/>
      <w:lvlText w:val=""/>
      <w:lvlJc w:val="left"/>
      <w:pPr>
        <w:ind w:left="360" w:hanging="360"/>
      </w:pPr>
      <w:rPr>
        <w:rFonts w:ascii="Symbol" w:hAnsi="Symbol" w:hint="default"/>
        <w:b w:val="0"/>
        <w:i w:val="0"/>
        <w:strike w:val="0"/>
        <w:color w:val="auto"/>
        <w:sz w:val="24"/>
        <w:u w:val="none"/>
      </w:rPr>
    </w:lvl>
    <w:lvl w:ilvl="1">
      <w:start w:val="1"/>
      <w:numFmt w:val="bullet"/>
      <w:lvlText w:val=""/>
      <w:lvlJc w:val="left"/>
      <w:pPr>
        <w:ind w:left="1440" w:hanging="360"/>
      </w:pPr>
      <w:rPr>
        <w:rFonts w:ascii="Symbol" w:hAnsi="Symbol" w:hint="default"/>
        <w:b w:val="0"/>
        <w:i w:val="0"/>
        <w:strike w:val="0"/>
        <w:color w:val="auto"/>
        <w:sz w:val="24"/>
        <w:u w:val="none"/>
      </w:rPr>
    </w:lvl>
    <w:lvl w:ilvl="2">
      <w:start w:val="1"/>
      <w:numFmt w:val="bullet"/>
      <w:lvlText w:val=""/>
      <w:lvlJc w:val="left"/>
      <w:pPr>
        <w:ind w:left="1080" w:hanging="360"/>
      </w:pPr>
      <w:rPr>
        <w:rFonts w:ascii="Symbol" w:hAnsi="Symbol" w:hint="default"/>
        <w:b w:val="0"/>
        <w:i w:val="0"/>
        <w:strike w:val="0"/>
        <w:color w:val="auto"/>
        <w:sz w:val="24"/>
        <w:u w:val="none"/>
      </w:rPr>
    </w:lvl>
    <w:lvl w:ilvl="3">
      <w:start w:val="1"/>
      <w:numFmt w:val="bullet"/>
      <w:lvlText w:val=""/>
      <w:lvlJc w:val="left"/>
      <w:pPr>
        <w:ind w:left="1440" w:hanging="360"/>
      </w:pPr>
      <w:rPr>
        <w:rFonts w:ascii="Symbol" w:hAnsi="Symbol" w:hint="default"/>
        <w:b w:val="0"/>
        <w:i w:val="0"/>
        <w:strike w:val="0"/>
        <w:color w:val="auto"/>
        <w:sz w:val="24"/>
        <w:u w:val="none"/>
      </w:rPr>
    </w:lvl>
    <w:lvl w:ilvl="4">
      <w:start w:val="1"/>
      <w:numFmt w:val="bullet"/>
      <w:lvlText w:val=""/>
      <w:lvlJc w:val="left"/>
      <w:pPr>
        <w:ind w:left="1800" w:hanging="360"/>
      </w:pPr>
      <w:rPr>
        <w:rFonts w:ascii="Symbol" w:hAnsi="Symbol" w:hint="default"/>
        <w:b w:val="0"/>
        <w:i w:val="0"/>
        <w:strike w:val="0"/>
        <w:color w:val="auto"/>
        <w:sz w:val="24"/>
        <w:u w:val="none"/>
      </w:rPr>
    </w:lvl>
    <w:lvl w:ilvl="5">
      <w:start w:val="1"/>
      <w:numFmt w:val="bullet"/>
      <w:lvlText w:val=""/>
      <w:lvlJc w:val="left"/>
      <w:pPr>
        <w:ind w:left="2160" w:hanging="360"/>
      </w:pPr>
      <w:rPr>
        <w:rFonts w:ascii="Symbol" w:hAnsi="Symbol" w:hint="default"/>
        <w:b w:val="0"/>
        <w:i w:val="0"/>
        <w:strike w:val="0"/>
        <w:color w:val="auto"/>
        <w:sz w:val="24"/>
        <w:u w:val="none"/>
      </w:rPr>
    </w:lvl>
    <w:lvl w:ilvl="6">
      <w:start w:val="1"/>
      <w:numFmt w:val="bullet"/>
      <w:lvlText w:val=""/>
      <w:lvlJc w:val="left"/>
      <w:pPr>
        <w:ind w:left="2520" w:hanging="360"/>
      </w:pPr>
      <w:rPr>
        <w:rFonts w:ascii="Symbol" w:hAnsi="Symbol" w:hint="default"/>
        <w:b w:val="0"/>
        <w:i w:val="0"/>
        <w:strike w:val="0"/>
        <w:color w:val="auto"/>
        <w:sz w:val="24"/>
        <w:u w:val="none"/>
      </w:rPr>
    </w:lvl>
    <w:lvl w:ilvl="7">
      <w:start w:val="1"/>
      <w:numFmt w:val="bullet"/>
      <w:lvlText w:val=""/>
      <w:lvlJc w:val="left"/>
      <w:pPr>
        <w:ind w:left="2880" w:hanging="360"/>
      </w:pPr>
      <w:rPr>
        <w:rFonts w:ascii="Symbol" w:hAnsi="Symbol" w:hint="default"/>
        <w:b w:val="0"/>
        <w:i w:val="0"/>
        <w:strike w:val="0"/>
        <w:color w:val="auto"/>
        <w:sz w:val="24"/>
        <w:u w:val="none"/>
      </w:rPr>
    </w:lvl>
    <w:lvl w:ilvl="8">
      <w:start w:val="1"/>
      <w:numFmt w:val="bullet"/>
      <w:lvlText w:val=""/>
      <w:lvlJc w:val="left"/>
      <w:pPr>
        <w:ind w:left="3240" w:hanging="360"/>
      </w:pPr>
      <w:rPr>
        <w:rFonts w:ascii="Symbol" w:hAnsi="Symbol" w:hint="default"/>
        <w:b w:val="0"/>
        <w:i w:val="0"/>
        <w:strike w:val="0"/>
        <w:color w:val="auto"/>
        <w:sz w:val="24"/>
        <w:u w:val="none"/>
      </w:rPr>
    </w:lvl>
  </w:abstractNum>
  <w:abstractNum w:abstractNumId="4">
    <w:nsid w:val="00000008"/>
    <w:multiLevelType w:val="multilevel"/>
    <w:tmpl w:val="00000008"/>
    <w:lvl w:ilvl="0">
      <w:start w:val="1"/>
      <w:numFmt w:val="bullet"/>
      <w:lvlText w:val=""/>
      <w:lvlJc w:val="left"/>
      <w:pPr>
        <w:ind w:left="360" w:hanging="360"/>
      </w:pPr>
      <w:rPr>
        <w:rFonts w:ascii="Symbol" w:hAnsi="Symbol" w:hint="default"/>
        <w:b w:val="0"/>
        <w:i w:val="0"/>
        <w:strike w:val="0"/>
        <w:color w:val="auto"/>
        <w:sz w:val="24"/>
        <w:u w:val="none"/>
      </w:rPr>
    </w:lvl>
    <w:lvl w:ilvl="1">
      <w:start w:val="1"/>
      <w:numFmt w:val="bullet"/>
      <w:lvlText w:val=""/>
      <w:lvlJc w:val="left"/>
      <w:pPr>
        <w:ind w:left="1440" w:hanging="360"/>
      </w:pPr>
      <w:rPr>
        <w:rFonts w:ascii="Symbol" w:hAnsi="Symbol" w:hint="default"/>
        <w:b w:val="0"/>
        <w:i w:val="0"/>
        <w:strike w:val="0"/>
        <w:color w:val="auto"/>
        <w:sz w:val="24"/>
        <w:u w:val="none"/>
      </w:rPr>
    </w:lvl>
    <w:lvl w:ilvl="2">
      <w:start w:val="1"/>
      <w:numFmt w:val="bullet"/>
      <w:lvlText w:val=""/>
      <w:lvlJc w:val="left"/>
      <w:pPr>
        <w:ind w:left="1080" w:hanging="360"/>
      </w:pPr>
      <w:rPr>
        <w:rFonts w:ascii="Symbol" w:hAnsi="Symbol" w:hint="default"/>
        <w:b w:val="0"/>
        <w:i w:val="0"/>
        <w:strike w:val="0"/>
        <w:color w:val="auto"/>
        <w:sz w:val="24"/>
        <w:u w:val="none"/>
      </w:rPr>
    </w:lvl>
    <w:lvl w:ilvl="3">
      <w:start w:val="1"/>
      <w:numFmt w:val="bullet"/>
      <w:lvlText w:val=""/>
      <w:lvlJc w:val="left"/>
      <w:pPr>
        <w:ind w:left="1440" w:hanging="360"/>
      </w:pPr>
      <w:rPr>
        <w:rFonts w:ascii="Symbol" w:hAnsi="Symbol" w:hint="default"/>
        <w:b w:val="0"/>
        <w:i w:val="0"/>
        <w:strike w:val="0"/>
        <w:color w:val="auto"/>
        <w:sz w:val="24"/>
        <w:u w:val="none"/>
      </w:rPr>
    </w:lvl>
    <w:lvl w:ilvl="4">
      <w:start w:val="1"/>
      <w:numFmt w:val="bullet"/>
      <w:lvlText w:val=""/>
      <w:lvlJc w:val="left"/>
      <w:pPr>
        <w:ind w:left="1800" w:hanging="360"/>
      </w:pPr>
      <w:rPr>
        <w:rFonts w:ascii="Symbol" w:hAnsi="Symbol" w:hint="default"/>
        <w:b w:val="0"/>
        <w:i w:val="0"/>
        <w:strike w:val="0"/>
        <w:color w:val="auto"/>
        <w:sz w:val="24"/>
        <w:u w:val="none"/>
      </w:rPr>
    </w:lvl>
    <w:lvl w:ilvl="5">
      <w:start w:val="1"/>
      <w:numFmt w:val="bullet"/>
      <w:lvlText w:val=""/>
      <w:lvlJc w:val="left"/>
      <w:pPr>
        <w:ind w:left="2160" w:hanging="360"/>
      </w:pPr>
      <w:rPr>
        <w:rFonts w:ascii="Symbol" w:hAnsi="Symbol" w:hint="default"/>
        <w:b w:val="0"/>
        <w:i w:val="0"/>
        <w:strike w:val="0"/>
        <w:color w:val="auto"/>
        <w:sz w:val="24"/>
        <w:u w:val="none"/>
      </w:rPr>
    </w:lvl>
    <w:lvl w:ilvl="6">
      <w:start w:val="1"/>
      <w:numFmt w:val="bullet"/>
      <w:lvlText w:val=""/>
      <w:lvlJc w:val="left"/>
      <w:pPr>
        <w:ind w:left="2520" w:hanging="360"/>
      </w:pPr>
      <w:rPr>
        <w:rFonts w:ascii="Symbol" w:hAnsi="Symbol" w:hint="default"/>
        <w:b w:val="0"/>
        <w:i w:val="0"/>
        <w:strike w:val="0"/>
        <w:color w:val="auto"/>
        <w:sz w:val="24"/>
        <w:u w:val="none"/>
      </w:rPr>
    </w:lvl>
    <w:lvl w:ilvl="7">
      <w:start w:val="1"/>
      <w:numFmt w:val="bullet"/>
      <w:lvlText w:val=""/>
      <w:lvlJc w:val="left"/>
      <w:pPr>
        <w:ind w:left="2880" w:hanging="360"/>
      </w:pPr>
      <w:rPr>
        <w:rFonts w:ascii="Symbol" w:hAnsi="Symbol" w:hint="default"/>
        <w:b w:val="0"/>
        <w:i w:val="0"/>
        <w:strike w:val="0"/>
        <w:color w:val="auto"/>
        <w:sz w:val="24"/>
        <w:u w:val="none"/>
      </w:rPr>
    </w:lvl>
    <w:lvl w:ilvl="8">
      <w:start w:val="1"/>
      <w:numFmt w:val="bullet"/>
      <w:lvlText w:val=""/>
      <w:lvlJc w:val="left"/>
      <w:pPr>
        <w:ind w:left="3240" w:hanging="360"/>
      </w:pPr>
      <w:rPr>
        <w:rFonts w:ascii="Symbol" w:hAnsi="Symbol" w:hint="default"/>
        <w:b w:val="0"/>
        <w:i w:val="0"/>
        <w:strike w:val="0"/>
        <w:color w:val="auto"/>
        <w:sz w:val="24"/>
        <w:u w:val="none"/>
      </w:rPr>
    </w:lvl>
  </w:abstractNum>
  <w:abstractNum w:abstractNumId="5">
    <w:nsid w:val="2C1964D8"/>
    <w:multiLevelType w:val="hybridMultilevel"/>
    <w:tmpl w:val="F5F2D492"/>
    <w:lvl w:ilvl="0" w:tplc="FC643590">
      <w:start w:val="1"/>
      <w:numFmt w:val="bullet"/>
      <w:lvlText w:val=""/>
      <w:lvlJc w:val="left"/>
      <w:pPr>
        <w:ind w:left="360" w:hanging="360"/>
      </w:pPr>
      <w:rPr>
        <w:rFonts w:ascii="Wingdings" w:hAnsi="Wingdings" w:hint="default"/>
        <w:sz w:val="28"/>
        <w:szCs w:val="28"/>
      </w:rPr>
    </w:lvl>
    <w:lvl w:ilvl="1" w:tplc="64BE3512">
      <w:start w:val="1"/>
      <w:numFmt w:val="bullet"/>
      <w:lvlText w:val="o"/>
      <w:lvlJc w:val="left"/>
      <w:pPr>
        <w:ind w:left="1590" w:hanging="360"/>
      </w:pPr>
      <w:rPr>
        <w:rFonts w:ascii="Courier New" w:hAnsi="Courier New" w:cs="Courier New" w:hint="default"/>
      </w:rPr>
    </w:lvl>
    <w:lvl w:ilvl="2" w:tplc="6004FA78" w:tentative="1">
      <w:start w:val="1"/>
      <w:numFmt w:val="bullet"/>
      <w:lvlText w:val=""/>
      <w:lvlJc w:val="left"/>
      <w:pPr>
        <w:ind w:left="2310" w:hanging="360"/>
      </w:pPr>
      <w:rPr>
        <w:rFonts w:ascii="Wingdings" w:hAnsi="Wingdings" w:hint="default"/>
      </w:rPr>
    </w:lvl>
    <w:lvl w:ilvl="3" w:tplc="506CBDA6" w:tentative="1">
      <w:start w:val="1"/>
      <w:numFmt w:val="bullet"/>
      <w:lvlText w:val=""/>
      <w:lvlJc w:val="left"/>
      <w:pPr>
        <w:ind w:left="3030" w:hanging="360"/>
      </w:pPr>
      <w:rPr>
        <w:rFonts w:ascii="Symbol" w:hAnsi="Symbol" w:hint="default"/>
      </w:rPr>
    </w:lvl>
    <w:lvl w:ilvl="4" w:tplc="449C9B9A" w:tentative="1">
      <w:start w:val="1"/>
      <w:numFmt w:val="bullet"/>
      <w:lvlText w:val="o"/>
      <w:lvlJc w:val="left"/>
      <w:pPr>
        <w:ind w:left="3750" w:hanging="360"/>
      </w:pPr>
      <w:rPr>
        <w:rFonts w:ascii="Courier New" w:hAnsi="Courier New" w:cs="Courier New" w:hint="default"/>
      </w:rPr>
    </w:lvl>
    <w:lvl w:ilvl="5" w:tplc="083C65DA" w:tentative="1">
      <w:start w:val="1"/>
      <w:numFmt w:val="bullet"/>
      <w:lvlText w:val=""/>
      <w:lvlJc w:val="left"/>
      <w:pPr>
        <w:ind w:left="4470" w:hanging="360"/>
      </w:pPr>
      <w:rPr>
        <w:rFonts w:ascii="Wingdings" w:hAnsi="Wingdings" w:hint="default"/>
      </w:rPr>
    </w:lvl>
    <w:lvl w:ilvl="6" w:tplc="EF08891C" w:tentative="1">
      <w:start w:val="1"/>
      <w:numFmt w:val="bullet"/>
      <w:lvlText w:val=""/>
      <w:lvlJc w:val="left"/>
      <w:pPr>
        <w:ind w:left="5190" w:hanging="360"/>
      </w:pPr>
      <w:rPr>
        <w:rFonts w:ascii="Symbol" w:hAnsi="Symbol" w:hint="default"/>
      </w:rPr>
    </w:lvl>
    <w:lvl w:ilvl="7" w:tplc="6220EE4C" w:tentative="1">
      <w:start w:val="1"/>
      <w:numFmt w:val="bullet"/>
      <w:lvlText w:val="o"/>
      <w:lvlJc w:val="left"/>
      <w:pPr>
        <w:ind w:left="5910" w:hanging="360"/>
      </w:pPr>
      <w:rPr>
        <w:rFonts w:ascii="Courier New" w:hAnsi="Courier New" w:cs="Courier New" w:hint="default"/>
      </w:rPr>
    </w:lvl>
    <w:lvl w:ilvl="8" w:tplc="7AE2A23A" w:tentative="1">
      <w:start w:val="1"/>
      <w:numFmt w:val="bullet"/>
      <w:lvlText w:val=""/>
      <w:lvlJc w:val="left"/>
      <w:pPr>
        <w:ind w:left="6630" w:hanging="360"/>
      </w:pPr>
      <w:rPr>
        <w:rFonts w:ascii="Wingdings" w:hAnsi="Wingdings" w:hint="default"/>
      </w:rPr>
    </w:lvl>
  </w:abstractNum>
  <w:abstractNum w:abstractNumId="6">
    <w:nsid w:val="2E3F53BA"/>
    <w:multiLevelType w:val="hybridMultilevel"/>
    <w:tmpl w:val="04C66890"/>
    <w:lvl w:ilvl="0" w:tplc="D116B056">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0A86645"/>
    <w:multiLevelType w:val="hybridMultilevel"/>
    <w:tmpl w:val="D49E5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890BC9"/>
    <w:multiLevelType w:val="hybridMultilevel"/>
    <w:tmpl w:val="B9A6C66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ebdings" w:hAnsi="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9F936F8"/>
    <w:multiLevelType w:val="hybridMultilevel"/>
    <w:tmpl w:val="C546AE00"/>
    <w:lvl w:ilvl="0" w:tplc="04090005">
      <w:start w:val="1"/>
      <w:numFmt w:val="decimal"/>
      <w:lvlText w:val="%1."/>
      <w:lvlJc w:val="left"/>
      <w:pPr>
        <w:ind w:left="720" w:hanging="360"/>
      </w:pPr>
      <w:rPr>
        <w:rFonts w:hint="default"/>
      </w:rPr>
    </w:lvl>
    <w:lvl w:ilvl="1" w:tplc="BF3E3CC4"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45B746BF"/>
    <w:multiLevelType w:val="hybridMultilevel"/>
    <w:tmpl w:val="AD922BC0"/>
    <w:lvl w:ilvl="0" w:tplc="0409000F">
      <w:start w:val="1"/>
      <w:numFmt w:val="bullet"/>
      <w:lvlText w:val="o"/>
      <w:lvlJc w:val="left"/>
      <w:pPr>
        <w:tabs>
          <w:tab w:val="num" w:pos="1950"/>
        </w:tabs>
        <w:ind w:left="1950" w:hanging="360"/>
      </w:pPr>
      <w:rPr>
        <w:rFonts w:ascii="Courier New" w:hAnsi="Courier New" w:cs="Courier New" w:hint="default"/>
      </w:rPr>
    </w:lvl>
    <w:lvl w:ilvl="1" w:tplc="04090019">
      <w:start w:val="1"/>
      <w:numFmt w:val="bullet"/>
      <w:lvlText w:val=""/>
      <w:lvlJc w:val="left"/>
      <w:pPr>
        <w:tabs>
          <w:tab w:val="num" w:pos="1440"/>
        </w:tabs>
        <w:ind w:left="1440" w:hanging="360"/>
      </w:pPr>
      <w:rPr>
        <w:rFonts w:ascii="Webdings" w:hAnsi="Webdings" w:hint="default"/>
      </w:rPr>
    </w:lvl>
    <w:lvl w:ilvl="2" w:tplc="0409001B">
      <w:start w:val="1"/>
      <w:numFmt w:val="bullet"/>
      <w:lvlText w:val="o"/>
      <w:lvlJc w:val="left"/>
      <w:pPr>
        <w:tabs>
          <w:tab w:val="num" w:pos="3390"/>
        </w:tabs>
        <w:ind w:left="3390" w:hanging="360"/>
      </w:pPr>
      <w:rPr>
        <w:rFonts w:ascii="Courier New" w:hAnsi="Courier New" w:cs="Courier New" w:hint="default"/>
      </w:rPr>
    </w:lvl>
    <w:lvl w:ilvl="3" w:tplc="0409000F" w:tentative="1">
      <w:start w:val="1"/>
      <w:numFmt w:val="bullet"/>
      <w:lvlText w:val=""/>
      <w:lvlJc w:val="left"/>
      <w:pPr>
        <w:tabs>
          <w:tab w:val="num" w:pos="4110"/>
        </w:tabs>
        <w:ind w:left="4110" w:hanging="360"/>
      </w:pPr>
      <w:rPr>
        <w:rFonts w:ascii="Symbol" w:hAnsi="Symbol" w:hint="default"/>
      </w:rPr>
    </w:lvl>
    <w:lvl w:ilvl="4" w:tplc="04090019" w:tentative="1">
      <w:start w:val="1"/>
      <w:numFmt w:val="bullet"/>
      <w:lvlText w:val="o"/>
      <w:lvlJc w:val="left"/>
      <w:pPr>
        <w:tabs>
          <w:tab w:val="num" w:pos="4830"/>
        </w:tabs>
        <w:ind w:left="4830" w:hanging="360"/>
      </w:pPr>
      <w:rPr>
        <w:rFonts w:ascii="Courier New" w:hAnsi="Courier New" w:cs="Courier New" w:hint="default"/>
      </w:rPr>
    </w:lvl>
    <w:lvl w:ilvl="5" w:tplc="0409001B" w:tentative="1">
      <w:start w:val="1"/>
      <w:numFmt w:val="bullet"/>
      <w:lvlText w:val=""/>
      <w:lvlJc w:val="left"/>
      <w:pPr>
        <w:tabs>
          <w:tab w:val="num" w:pos="5550"/>
        </w:tabs>
        <w:ind w:left="5550" w:hanging="360"/>
      </w:pPr>
      <w:rPr>
        <w:rFonts w:ascii="Wingdings" w:hAnsi="Wingdings" w:hint="default"/>
      </w:rPr>
    </w:lvl>
    <w:lvl w:ilvl="6" w:tplc="0409000F" w:tentative="1">
      <w:start w:val="1"/>
      <w:numFmt w:val="bullet"/>
      <w:lvlText w:val=""/>
      <w:lvlJc w:val="left"/>
      <w:pPr>
        <w:tabs>
          <w:tab w:val="num" w:pos="6270"/>
        </w:tabs>
        <w:ind w:left="6270" w:hanging="360"/>
      </w:pPr>
      <w:rPr>
        <w:rFonts w:ascii="Symbol" w:hAnsi="Symbol" w:hint="default"/>
      </w:rPr>
    </w:lvl>
    <w:lvl w:ilvl="7" w:tplc="04090019" w:tentative="1">
      <w:start w:val="1"/>
      <w:numFmt w:val="bullet"/>
      <w:lvlText w:val="o"/>
      <w:lvlJc w:val="left"/>
      <w:pPr>
        <w:tabs>
          <w:tab w:val="num" w:pos="6990"/>
        </w:tabs>
        <w:ind w:left="6990" w:hanging="360"/>
      </w:pPr>
      <w:rPr>
        <w:rFonts w:ascii="Courier New" w:hAnsi="Courier New" w:cs="Courier New" w:hint="default"/>
      </w:rPr>
    </w:lvl>
    <w:lvl w:ilvl="8" w:tplc="0409001B" w:tentative="1">
      <w:start w:val="1"/>
      <w:numFmt w:val="bullet"/>
      <w:lvlText w:val=""/>
      <w:lvlJc w:val="left"/>
      <w:pPr>
        <w:tabs>
          <w:tab w:val="num" w:pos="7710"/>
        </w:tabs>
        <w:ind w:left="7710" w:hanging="360"/>
      </w:pPr>
      <w:rPr>
        <w:rFonts w:ascii="Wingdings" w:hAnsi="Wingdings" w:hint="default"/>
      </w:rPr>
    </w:lvl>
  </w:abstractNum>
  <w:abstractNum w:abstractNumId="11">
    <w:nsid w:val="513E7A3E"/>
    <w:multiLevelType w:val="hybridMultilevel"/>
    <w:tmpl w:val="F4364898"/>
    <w:lvl w:ilvl="0" w:tplc="04090003">
      <w:start w:val="1"/>
      <w:numFmt w:val="bullet"/>
      <w:lvlText w:val="o"/>
      <w:lvlJc w:val="left"/>
      <w:pPr>
        <w:tabs>
          <w:tab w:val="num" w:pos="1950"/>
        </w:tabs>
        <w:ind w:left="1950" w:hanging="360"/>
      </w:pPr>
      <w:rPr>
        <w:rFonts w:ascii="Courier New" w:hAnsi="Courier New" w:cs="Courier New" w:hint="default"/>
      </w:rPr>
    </w:lvl>
    <w:lvl w:ilvl="1" w:tplc="BF3E3CC4">
      <w:start w:val="1"/>
      <w:numFmt w:val="bullet"/>
      <w:lvlText w:val=""/>
      <w:lvlJc w:val="left"/>
      <w:pPr>
        <w:tabs>
          <w:tab w:val="num" w:pos="2670"/>
        </w:tabs>
        <w:ind w:left="2670" w:hanging="360"/>
      </w:pPr>
      <w:rPr>
        <w:rFonts w:ascii="Wingdings" w:hAnsi="Wingdings" w:hint="default"/>
      </w:rPr>
    </w:lvl>
    <w:lvl w:ilvl="2" w:tplc="04090003">
      <w:start w:val="1"/>
      <w:numFmt w:val="bullet"/>
      <w:lvlText w:val="o"/>
      <w:lvlJc w:val="left"/>
      <w:pPr>
        <w:tabs>
          <w:tab w:val="num" w:pos="3390"/>
        </w:tabs>
        <w:ind w:left="3390" w:hanging="360"/>
      </w:pPr>
      <w:rPr>
        <w:rFonts w:ascii="Courier New" w:hAnsi="Courier New" w:cs="Courier New" w:hint="default"/>
      </w:rPr>
    </w:lvl>
    <w:lvl w:ilvl="3" w:tplc="04090001" w:tentative="1">
      <w:start w:val="1"/>
      <w:numFmt w:val="bullet"/>
      <w:lvlText w:val=""/>
      <w:lvlJc w:val="left"/>
      <w:pPr>
        <w:tabs>
          <w:tab w:val="num" w:pos="4110"/>
        </w:tabs>
        <w:ind w:left="4110" w:hanging="360"/>
      </w:pPr>
      <w:rPr>
        <w:rFonts w:ascii="Symbol" w:hAnsi="Symbol" w:hint="default"/>
      </w:rPr>
    </w:lvl>
    <w:lvl w:ilvl="4" w:tplc="04090003" w:tentative="1">
      <w:start w:val="1"/>
      <w:numFmt w:val="bullet"/>
      <w:lvlText w:val="o"/>
      <w:lvlJc w:val="left"/>
      <w:pPr>
        <w:tabs>
          <w:tab w:val="num" w:pos="4830"/>
        </w:tabs>
        <w:ind w:left="4830" w:hanging="360"/>
      </w:pPr>
      <w:rPr>
        <w:rFonts w:ascii="Courier New" w:hAnsi="Courier New" w:cs="Courier New" w:hint="default"/>
      </w:rPr>
    </w:lvl>
    <w:lvl w:ilvl="5" w:tplc="04090005" w:tentative="1">
      <w:start w:val="1"/>
      <w:numFmt w:val="bullet"/>
      <w:lvlText w:val=""/>
      <w:lvlJc w:val="left"/>
      <w:pPr>
        <w:tabs>
          <w:tab w:val="num" w:pos="5550"/>
        </w:tabs>
        <w:ind w:left="5550" w:hanging="360"/>
      </w:pPr>
      <w:rPr>
        <w:rFonts w:ascii="Wingdings" w:hAnsi="Wingdings" w:hint="default"/>
      </w:rPr>
    </w:lvl>
    <w:lvl w:ilvl="6" w:tplc="04090001" w:tentative="1">
      <w:start w:val="1"/>
      <w:numFmt w:val="bullet"/>
      <w:lvlText w:val=""/>
      <w:lvlJc w:val="left"/>
      <w:pPr>
        <w:tabs>
          <w:tab w:val="num" w:pos="6270"/>
        </w:tabs>
        <w:ind w:left="6270" w:hanging="360"/>
      </w:pPr>
      <w:rPr>
        <w:rFonts w:ascii="Symbol" w:hAnsi="Symbol" w:hint="default"/>
      </w:rPr>
    </w:lvl>
    <w:lvl w:ilvl="7" w:tplc="04090003" w:tentative="1">
      <w:start w:val="1"/>
      <w:numFmt w:val="bullet"/>
      <w:lvlText w:val="o"/>
      <w:lvlJc w:val="left"/>
      <w:pPr>
        <w:tabs>
          <w:tab w:val="num" w:pos="6990"/>
        </w:tabs>
        <w:ind w:left="6990" w:hanging="360"/>
      </w:pPr>
      <w:rPr>
        <w:rFonts w:ascii="Courier New" w:hAnsi="Courier New" w:cs="Courier New" w:hint="default"/>
      </w:rPr>
    </w:lvl>
    <w:lvl w:ilvl="8" w:tplc="04090005" w:tentative="1">
      <w:start w:val="1"/>
      <w:numFmt w:val="bullet"/>
      <w:lvlText w:val=""/>
      <w:lvlJc w:val="left"/>
      <w:pPr>
        <w:tabs>
          <w:tab w:val="num" w:pos="7710"/>
        </w:tabs>
        <w:ind w:left="7710" w:hanging="360"/>
      </w:pPr>
      <w:rPr>
        <w:rFonts w:ascii="Wingdings" w:hAnsi="Wingdings" w:hint="default"/>
      </w:rPr>
    </w:lvl>
  </w:abstractNum>
  <w:abstractNum w:abstractNumId="12">
    <w:nsid w:val="52C47A26"/>
    <w:multiLevelType w:val="hybridMultilevel"/>
    <w:tmpl w:val="90184B1A"/>
    <w:lvl w:ilvl="0" w:tplc="04090003">
      <w:start w:val="1"/>
      <w:numFmt w:val="bullet"/>
      <w:lvlText w:val="o"/>
      <w:lvlJc w:val="left"/>
      <w:pPr>
        <w:tabs>
          <w:tab w:val="num" w:pos="1950"/>
        </w:tabs>
        <w:ind w:left="1950" w:hanging="360"/>
      </w:pPr>
      <w:rPr>
        <w:rFonts w:ascii="Courier New" w:hAnsi="Courier New" w:cs="Courier New" w:hint="default"/>
      </w:rPr>
    </w:lvl>
    <w:lvl w:ilvl="1" w:tplc="04090005">
      <w:start w:val="1"/>
      <w:numFmt w:val="bullet"/>
      <w:lvlText w:val=""/>
      <w:lvlJc w:val="left"/>
      <w:pPr>
        <w:tabs>
          <w:tab w:val="num" w:pos="1440"/>
        </w:tabs>
        <w:ind w:left="1440" w:hanging="360"/>
      </w:pPr>
      <w:rPr>
        <w:rFonts w:ascii="Webdings" w:hAnsi="Webdings" w:hint="default"/>
      </w:rPr>
    </w:lvl>
    <w:lvl w:ilvl="2" w:tplc="04090003">
      <w:start w:val="1"/>
      <w:numFmt w:val="bullet"/>
      <w:lvlText w:val="o"/>
      <w:lvlJc w:val="left"/>
      <w:pPr>
        <w:tabs>
          <w:tab w:val="num" w:pos="3390"/>
        </w:tabs>
        <w:ind w:left="3390" w:hanging="360"/>
      </w:pPr>
      <w:rPr>
        <w:rFonts w:ascii="Courier New" w:hAnsi="Courier New" w:cs="Courier New" w:hint="default"/>
      </w:rPr>
    </w:lvl>
    <w:lvl w:ilvl="3" w:tplc="04090001" w:tentative="1">
      <w:start w:val="1"/>
      <w:numFmt w:val="bullet"/>
      <w:lvlText w:val=""/>
      <w:lvlJc w:val="left"/>
      <w:pPr>
        <w:tabs>
          <w:tab w:val="num" w:pos="4110"/>
        </w:tabs>
        <w:ind w:left="4110" w:hanging="360"/>
      </w:pPr>
      <w:rPr>
        <w:rFonts w:ascii="Symbol" w:hAnsi="Symbol" w:hint="default"/>
      </w:rPr>
    </w:lvl>
    <w:lvl w:ilvl="4" w:tplc="04090003" w:tentative="1">
      <w:start w:val="1"/>
      <w:numFmt w:val="bullet"/>
      <w:lvlText w:val="o"/>
      <w:lvlJc w:val="left"/>
      <w:pPr>
        <w:tabs>
          <w:tab w:val="num" w:pos="4830"/>
        </w:tabs>
        <w:ind w:left="4830" w:hanging="360"/>
      </w:pPr>
      <w:rPr>
        <w:rFonts w:ascii="Courier New" w:hAnsi="Courier New" w:cs="Courier New" w:hint="default"/>
      </w:rPr>
    </w:lvl>
    <w:lvl w:ilvl="5" w:tplc="04090005" w:tentative="1">
      <w:start w:val="1"/>
      <w:numFmt w:val="bullet"/>
      <w:lvlText w:val=""/>
      <w:lvlJc w:val="left"/>
      <w:pPr>
        <w:tabs>
          <w:tab w:val="num" w:pos="5550"/>
        </w:tabs>
        <w:ind w:left="5550" w:hanging="360"/>
      </w:pPr>
      <w:rPr>
        <w:rFonts w:ascii="Wingdings" w:hAnsi="Wingdings" w:hint="default"/>
      </w:rPr>
    </w:lvl>
    <w:lvl w:ilvl="6" w:tplc="04090001" w:tentative="1">
      <w:start w:val="1"/>
      <w:numFmt w:val="bullet"/>
      <w:lvlText w:val=""/>
      <w:lvlJc w:val="left"/>
      <w:pPr>
        <w:tabs>
          <w:tab w:val="num" w:pos="6270"/>
        </w:tabs>
        <w:ind w:left="6270" w:hanging="360"/>
      </w:pPr>
      <w:rPr>
        <w:rFonts w:ascii="Symbol" w:hAnsi="Symbol" w:hint="default"/>
      </w:rPr>
    </w:lvl>
    <w:lvl w:ilvl="7" w:tplc="04090003" w:tentative="1">
      <w:start w:val="1"/>
      <w:numFmt w:val="bullet"/>
      <w:lvlText w:val="o"/>
      <w:lvlJc w:val="left"/>
      <w:pPr>
        <w:tabs>
          <w:tab w:val="num" w:pos="6990"/>
        </w:tabs>
        <w:ind w:left="6990" w:hanging="360"/>
      </w:pPr>
      <w:rPr>
        <w:rFonts w:ascii="Courier New" w:hAnsi="Courier New" w:cs="Courier New" w:hint="default"/>
      </w:rPr>
    </w:lvl>
    <w:lvl w:ilvl="8" w:tplc="04090005" w:tentative="1">
      <w:start w:val="1"/>
      <w:numFmt w:val="bullet"/>
      <w:lvlText w:val=""/>
      <w:lvlJc w:val="left"/>
      <w:pPr>
        <w:tabs>
          <w:tab w:val="num" w:pos="7710"/>
        </w:tabs>
        <w:ind w:left="7710" w:hanging="360"/>
      </w:pPr>
      <w:rPr>
        <w:rFonts w:ascii="Wingdings" w:hAnsi="Wingdings" w:hint="default"/>
      </w:rPr>
    </w:lvl>
  </w:abstractNum>
  <w:abstractNum w:abstractNumId="13">
    <w:nsid w:val="62F10BA4"/>
    <w:multiLevelType w:val="hybridMultilevel"/>
    <w:tmpl w:val="A792F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91157B"/>
    <w:multiLevelType w:val="hybridMultilevel"/>
    <w:tmpl w:val="7D3A7FAC"/>
    <w:lvl w:ilvl="0" w:tplc="04090003">
      <w:start w:val="1"/>
      <w:numFmt w:val="bullet"/>
      <w:lvlText w:val=""/>
      <w:lvlJc w:val="left"/>
      <w:pPr>
        <w:ind w:left="720" w:hanging="360"/>
      </w:pPr>
      <w:rPr>
        <w:rFonts w:ascii="Symbol" w:hAnsi="Symbol" w:hint="default"/>
      </w:rPr>
    </w:lvl>
    <w:lvl w:ilvl="1" w:tplc="BF3E3CC4" w:tentative="1">
      <w:start w:val="1"/>
      <w:numFmt w:val="bullet"/>
      <w:lvlText w:val="o"/>
      <w:lvlJc w:val="left"/>
      <w:pPr>
        <w:ind w:left="1440" w:hanging="360"/>
      </w:pPr>
      <w:rPr>
        <w:rFonts w:ascii="Courier New" w:hAnsi="Courier New" w:cs="Courier New" w:hint="default"/>
      </w:rPr>
    </w:lvl>
    <w:lvl w:ilvl="2" w:tplc="04090003"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DC172D"/>
    <w:multiLevelType w:val="hybridMultilevel"/>
    <w:tmpl w:val="51B4C81E"/>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5"/>
  </w:num>
  <w:num w:numId="4">
    <w:abstractNumId w:val="5"/>
  </w:num>
  <w:num w:numId="5">
    <w:abstractNumId w:val="6"/>
  </w:num>
  <w:num w:numId="6">
    <w:abstractNumId w:val="11"/>
  </w:num>
  <w:num w:numId="7">
    <w:abstractNumId w:val="8"/>
  </w:num>
  <w:num w:numId="8">
    <w:abstractNumId w:val="12"/>
  </w:num>
  <w:num w:numId="9">
    <w:abstractNumId w:val="10"/>
  </w:num>
  <w:num w:numId="10">
    <w:abstractNumId w:val="2"/>
  </w:num>
  <w:num w:numId="11">
    <w:abstractNumId w:val="1"/>
    <w:lvlOverride w:ilvl="0">
      <w:lvl w:ilvl="0">
        <w:start w:val="1"/>
        <w:numFmt w:val="bullet"/>
        <w:lvlText w:val=""/>
        <w:lvlJc w:val="left"/>
        <w:pPr>
          <w:ind w:left="720" w:hanging="360"/>
        </w:pPr>
        <w:rPr>
          <w:rFonts w:ascii="Symbol" w:hAnsi="Symbol" w:hint="default"/>
          <w:b/>
          <w:i w:val="0"/>
          <w:strike w:val="0"/>
          <w:color w:val="auto"/>
          <w:sz w:val="28"/>
          <w:u w:val="single"/>
        </w:rPr>
      </w:lvl>
    </w:lvlOverride>
  </w:num>
  <w:num w:numId="12">
    <w:abstractNumId w:val="3"/>
  </w:num>
  <w:num w:numId="13">
    <w:abstractNumId w:val="1"/>
    <w:lvlOverride w:ilvl="0">
      <w:lvl w:ilvl="0">
        <w:start w:val="1"/>
        <w:numFmt w:val="bullet"/>
        <w:lvlText w:val=""/>
        <w:lvlJc w:val="left"/>
        <w:pPr>
          <w:ind w:left="720" w:hanging="360"/>
        </w:pPr>
        <w:rPr>
          <w:rFonts w:ascii="Symbol" w:hAnsi="Symbol" w:hint="default"/>
          <w:b w:val="0"/>
          <w:i w:val="0"/>
          <w:strike w:val="0"/>
          <w:color w:val="auto"/>
          <w:sz w:val="24"/>
          <w:u w:val="none"/>
        </w:rPr>
      </w:lvl>
    </w:lvlOverride>
  </w:num>
  <w:num w:numId="14">
    <w:abstractNumId w:val="1"/>
    <w:lvlOverride w:ilvl="0">
      <w:lvl w:ilvl="0">
        <w:start w:val="1"/>
        <w:numFmt w:val="bullet"/>
        <w:lvlText w:val=""/>
        <w:lvlJc w:val="left"/>
        <w:pPr>
          <w:ind w:left="720" w:hanging="360"/>
        </w:pPr>
        <w:rPr>
          <w:rFonts w:ascii="Symbol" w:hAnsi="Symbol" w:hint="default"/>
          <w:b/>
          <w:i w:val="0"/>
          <w:strike w:val="0"/>
          <w:color w:val="002BB8"/>
          <w:sz w:val="24"/>
          <w:u w:val="none"/>
        </w:rPr>
      </w:lvl>
    </w:lvlOverride>
  </w:num>
  <w:num w:numId="15">
    <w:abstractNumId w:val="4"/>
    <w:lvlOverride w:ilvl="0">
      <w:lvl w:ilvl="0">
        <w:start w:val="1"/>
        <w:numFmt w:val="bullet"/>
        <w:lvlText w:val=""/>
        <w:lvlJc w:val="left"/>
        <w:pPr>
          <w:ind w:left="360" w:hanging="360"/>
        </w:pPr>
        <w:rPr>
          <w:rFonts w:ascii="Symbol" w:hAnsi="Symbol" w:hint="default"/>
          <w:b w:val="0"/>
          <w:i w:val="0"/>
          <w:strike w:val="0"/>
          <w:color w:val="auto"/>
          <w:sz w:val="24"/>
          <w:u w:val="none"/>
        </w:rPr>
      </w:lvl>
    </w:lvlOverride>
    <w:lvlOverride w:ilvl="1">
      <w:lvl w:ilvl="1">
        <w:start w:val="1"/>
        <w:numFmt w:val="bullet"/>
        <w:lvlText w:val=""/>
        <w:lvlJc w:val="left"/>
        <w:pPr>
          <w:ind w:left="1440" w:hanging="360"/>
        </w:pPr>
        <w:rPr>
          <w:rFonts w:ascii="Symbol" w:hAnsi="Symbol" w:hint="default"/>
          <w:b/>
          <w:i/>
          <w:strike w:val="0"/>
          <w:color w:val="auto"/>
          <w:sz w:val="24"/>
          <w:u w:val="none"/>
        </w:rPr>
      </w:lvl>
    </w:lvlOverride>
    <w:lvlOverride w:ilvl="2">
      <w:lvl w:ilvl="2">
        <w:start w:val="1"/>
        <w:numFmt w:val="bullet"/>
        <w:lvlText w:val=""/>
        <w:lvlJc w:val="left"/>
        <w:pPr>
          <w:ind w:left="1080" w:hanging="360"/>
        </w:pPr>
        <w:rPr>
          <w:rFonts w:ascii="Symbol" w:hAnsi="Symbol" w:hint="default"/>
          <w:b w:val="0"/>
          <w:i w:val="0"/>
          <w:strike w:val="0"/>
          <w:color w:val="auto"/>
          <w:sz w:val="24"/>
          <w:u w:val="none"/>
        </w:rPr>
      </w:lvl>
    </w:lvlOverride>
    <w:lvlOverride w:ilvl="3">
      <w:lvl w:ilvl="3">
        <w:start w:val="1"/>
        <w:numFmt w:val="bullet"/>
        <w:lvlText w:val=""/>
        <w:lvlJc w:val="left"/>
        <w:pPr>
          <w:ind w:left="1440" w:hanging="360"/>
        </w:pPr>
        <w:rPr>
          <w:rFonts w:ascii="Symbol" w:hAnsi="Symbol" w:hint="default"/>
          <w:b w:val="0"/>
          <w:i w:val="0"/>
          <w:strike w:val="0"/>
          <w:color w:val="auto"/>
          <w:sz w:val="24"/>
          <w:u w:val="none"/>
        </w:rPr>
      </w:lvl>
    </w:lvlOverride>
    <w:lvlOverride w:ilvl="4">
      <w:lvl w:ilvl="4">
        <w:start w:val="1"/>
        <w:numFmt w:val="bullet"/>
        <w:lvlText w:val=""/>
        <w:lvlJc w:val="left"/>
        <w:pPr>
          <w:ind w:left="1800" w:hanging="360"/>
        </w:pPr>
        <w:rPr>
          <w:rFonts w:ascii="Symbol" w:hAnsi="Symbol" w:hint="default"/>
          <w:b w:val="0"/>
          <w:i w:val="0"/>
          <w:strike w:val="0"/>
          <w:color w:val="auto"/>
          <w:sz w:val="24"/>
          <w:u w:val="none"/>
        </w:rPr>
      </w:lvl>
    </w:lvlOverride>
    <w:lvlOverride w:ilvl="5">
      <w:lvl w:ilvl="5">
        <w:start w:val="1"/>
        <w:numFmt w:val="bullet"/>
        <w:lvlText w:val=""/>
        <w:lvlJc w:val="left"/>
        <w:pPr>
          <w:ind w:left="2160" w:hanging="360"/>
        </w:pPr>
        <w:rPr>
          <w:rFonts w:ascii="Symbol" w:hAnsi="Symbol" w:hint="default"/>
          <w:b w:val="0"/>
          <w:i w:val="0"/>
          <w:strike w:val="0"/>
          <w:color w:val="auto"/>
          <w:sz w:val="24"/>
          <w:u w:val="none"/>
        </w:rPr>
      </w:lvl>
    </w:lvlOverride>
    <w:lvlOverride w:ilvl="6">
      <w:lvl w:ilvl="6">
        <w:start w:val="1"/>
        <w:numFmt w:val="bullet"/>
        <w:lvlText w:val=""/>
        <w:lvlJc w:val="left"/>
        <w:pPr>
          <w:ind w:left="2520" w:hanging="360"/>
        </w:pPr>
        <w:rPr>
          <w:rFonts w:ascii="Symbol" w:hAnsi="Symbol" w:hint="default"/>
          <w:b w:val="0"/>
          <w:i w:val="0"/>
          <w:strike w:val="0"/>
          <w:color w:val="auto"/>
          <w:sz w:val="24"/>
          <w:u w:val="none"/>
        </w:rPr>
      </w:lvl>
    </w:lvlOverride>
    <w:lvlOverride w:ilvl="7">
      <w:lvl w:ilvl="7">
        <w:start w:val="1"/>
        <w:numFmt w:val="bullet"/>
        <w:lvlText w:val=""/>
        <w:lvlJc w:val="left"/>
        <w:pPr>
          <w:ind w:left="2880" w:hanging="360"/>
        </w:pPr>
        <w:rPr>
          <w:rFonts w:ascii="Symbol" w:hAnsi="Symbol" w:hint="default"/>
          <w:b w:val="0"/>
          <w:i w:val="0"/>
          <w:strike w:val="0"/>
          <w:color w:val="auto"/>
          <w:sz w:val="24"/>
          <w:u w:val="none"/>
        </w:rPr>
      </w:lvl>
    </w:lvlOverride>
    <w:lvlOverride w:ilvl="8">
      <w:lvl w:ilvl="8">
        <w:start w:val="1"/>
        <w:numFmt w:val="bullet"/>
        <w:lvlText w:val=""/>
        <w:lvlJc w:val="left"/>
        <w:pPr>
          <w:ind w:left="3240" w:hanging="360"/>
        </w:pPr>
        <w:rPr>
          <w:rFonts w:ascii="Symbol" w:hAnsi="Symbol" w:hint="default"/>
          <w:b w:val="0"/>
          <w:i w:val="0"/>
          <w:strike w:val="0"/>
          <w:color w:val="auto"/>
          <w:sz w:val="24"/>
          <w:u w:val="none"/>
        </w:rPr>
      </w:lvl>
    </w:lvlOverride>
  </w:num>
  <w:num w:numId="16">
    <w:abstractNumId w:val="13"/>
  </w:num>
  <w:num w:numId="17">
    <w:abstractNumId w:val="0"/>
    <w:lvlOverride w:ilvl="0">
      <w:lvl w:ilvl="0">
        <w:numFmt w:val="bullet"/>
        <w:lvlText w:val=""/>
        <w:legacy w:legacy="1" w:legacySpace="0" w:legacyIndent="0"/>
        <w:lvlJc w:val="left"/>
        <w:rPr>
          <w:rFonts w:ascii="Symbol" w:hAnsi="Symbol" w:hint="default"/>
        </w:rPr>
      </w:lvl>
    </w:lvlOverride>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40517"/>
    <w:rsid w:val="0000329F"/>
    <w:rsid w:val="00072878"/>
    <w:rsid w:val="0009776F"/>
    <w:rsid w:val="00146549"/>
    <w:rsid w:val="00191250"/>
    <w:rsid w:val="001C5790"/>
    <w:rsid w:val="001F1B83"/>
    <w:rsid w:val="0020530F"/>
    <w:rsid w:val="0022788C"/>
    <w:rsid w:val="00276AA2"/>
    <w:rsid w:val="002A7005"/>
    <w:rsid w:val="002B0524"/>
    <w:rsid w:val="005D4B5B"/>
    <w:rsid w:val="006A1EEE"/>
    <w:rsid w:val="006F48A6"/>
    <w:rsid w:val="007961ED"/>
    <w:rsid w:val="007B3EEF"/>
    <w:rsid w:val="00893721"/>
    <w:rsid w:val="009822A8"/>
    <w:rsid w:val="009933F7"/>
    <w:rsid w:val="00A661D4"/>
    <w:rsid w:val="00AC2055"/>
    <w:rsid w:val="00B106EF"/>
    <w:rsid w:val="00B24DC6"/>
    <w:rsid w:val="00B33FF9"/>
    <w:rsid w:val="00B43F76"/>
    <w:rsid w:val="00BE15AF"/>
    <w:rsid w:val="00C139B8"/>
    <w:rsid w:val="00C16CA9"/>
    <w:rsid w:val="00C40517"/>
    <w:rsid w:val="00D46EF1"/>
    <w:rsid w:val="00DA0DB2"/>
    <w:rsid w:val="00DD6E57"/>
    <w:rsid w:val="00E73F8E"/>
    <w:rsid w:val="00F177E1"/>
    <w:rsid w:val="00F60DF3"/>
    <w:rsid w:val="00FE7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51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40517"/>
    <w:pPr>
      <w:keepNext/>
      <w:jc w:val="center"/>
      <w:outlineLvl w:val="0"/>
    </w:pPr>
    <w:rPr>
      <w:b/>
      <w:bCs/>
    </w:rPr>
  </w:style>
  <w:style w:type="paragraph" w:styleId="Heading2">
    <w:name w:val="heading 2"/>
    <w:basedOn w:val="Normal"/>
    <w:next w:val="Normal"/>
    <w:link w:val="Heading2Char"/>
    <w:qFormat/>
    <w:rsid w:val="00C40517"/>
    <w:pPr>
      <w:keepNext/>
      <w:outlineLvl w:val="1"/>
    </w:pPr>
    <w:rPr>
      <w:rFonts w:ascii="Arial" w:hAnsi="Arial" w:cs="Arial"/>
      <w:b/>
      <w:bCs/>
    </w:rPr>
  </w:style>
  <w:style w:type="paragraph" w:styleId="Heading3">
    <w:name w:val="heading 3"/>
    <w:basedOn w:val="Normal"/>
    <w:next w:val="Normal"/>
    <w:link w:val="Heading3Char"/>
    <w:uiPriority w:val="9"/>
    <w:semiHidden/>
    <w:unhideWhenUsed/>
    <w:qFormat/>
    <w:rsid w:val="006A1EE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0517"/>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C40517"/>
    <w:rPr>
      <w:rFonts w:ascii="Arial" w:eastAsia="Times New Roman" w:hAnsi="Arial" w:cs="Arial"/>
      <w:b/>
      <w:bCs/>
      <w:sz w:val="24"/>
      <w:szCs w:val="24"/>
    </w:rPr>
  </w:style>
  <w:style w:type="paragraph" w:styleId="CommentText">
    <w:name w:val="annotation text"/>
    <w:basedOn w:val="Normal"/>
    <w:link w:val="CommentTextChar"/>
    <w:semiHidden/>
    <w:rsid w:val="006F48A6"/>
    <w:rPr>
      <w:sz w:val="20"/>
      <w:szCs w:val="20"/>
    </w:rPr>
  </w:style>
  <w:style w:type="character" w:customStyle="1" w:styleId="CommentTextChar">
    <w:name w:val="Comment Text Char"/>
    <w:basedOn w:val="DefaultParagraphFont"/>
    <w:link w:val="CommentText"/>
    <w:semiHidden/>
    <w:rsid w:val="006F48A6"/>
    <w:rPr>
      <w:rFonts w:ascii="Times New Roman" w:eastAsia="Times New Roman" w:hAnsi="Times New Roman" w:cs="Times New Roman"/>
      <w:sz w:val="20"/>
      <w:szCs w:val="20"/>
    </w:rPr>
  </w:style>
  <w:style w:type="paragraph" w:styleId="BodyText">
    <w:name w:val="Body Text"/>
    <w:basedOn w:val="Normal"/>
    <w:link w:val="BodyTextChar"/>
    <w:rsid w:val="006F48A6"/>
    <w:pPr>
      <w:jc w:val="both"/>
    </w:pPr>
  </w:style>
  <w:style w:type="character" w:customStyle="1" w:styleId="BodyTextChar">
    <w:name w:val="Body Text Char"/>
    <w:basedOn w:val="DefaultParagraphFont"/>
    <w:link w:val="BodyText"/>
    <w:rsid w:val="006F48A6"/>
    <w:rPr>
      <w:rFonts w:ascii="Times New Roman" w:eastAsia="Times New Roman" w:hAnsi="Times New Roman" w:cs="Times New Roman"/>
      <w:sz w:val="24"/>
      <w:szCs w:val="24"/>
    </w:rPr>
  </w:style>
  <w:style w:type="paragraph" w:styleId="ListParagraph">
    <w:name w:val="List Paragraph"/>
    <w:basedOn w:val="Normal"/>
    <w:uiPriority w:val="34"/>
    <w:qFormat/>
    <w:rsid w:val="00F177E1"/>
    <w:pPr>
      <w:ind w:left="720"/>
      <w:contextualSpacing/>
    </w:pPr>
  </w:style>
  <w:style w:type="paragraph" w:styleId="Footer">
    <w:name w:val="footer"/>
    <w:basedOn w:val="Normal"/>
    <w:link w:val="FooterChar"/>
    <w:uiPriority w:val="99"/>
    <w:unhideWhenUsed/>
    <w:rsid w:val="005D4B5B"/>
    <w:pPr>
      <w:tabs>
        <w:tab w:val="center" w:pos="4680"/>
        <w:tab w:val="right" w:pos="9360"/>
      </w:tabs>
    </w:pPr>
    <w:rPr>
      <w:rFonts w:ascii="Cambria" w:hAnsi="Cambria"/>
      <w:sz w:val="22"/>
      <w:szCs w:val="22"/>
      <w:lang w:bidi="en-US"/>
    </w:rPr>
  </w:style>
  <w:style w:type="character" w:customStyle="1" w:styleId="FooterChar">
    <w:name w:val="Footer Char"/>
    <w:basedOn w:val="DefaultParagraphFont"/>
    <w:link w:val="Footer"/>
    <w:uiPriority w:val="99"/>
    <w:rsid w:val="005D4B5B"/>
    <w:rPr>
      <w:rFonts w:ascii="Cambria" w:eastAsia="Times New Roman" w:hAnsi="Cambria" w:cs="Times New Roman"/>
      <w:lang w:bidi="en-US"/>
    </w:rPr>
  </w:style>
  <w:style w:type="paragraph" w:styleId="BalloonText">
    <w:name w:val="Balloon Text"/>
    <w:basedOn w:val="Normal"/>
    <w:link w:val="BalloonTextChar"/>
    <w:uiPriority w:val="99"/>
    <w:semiHidden/>
    <w:unhideWhenUsed/>
    <w:rsid w:val="0009776F"/>
    <w:rPr>
      <w:rFonts w:ascii="Tahoma" w:hAnsi="Tahoma" w:cs="Tahoma"/>
      <w:sz w:val="16"/>
      <w:szCs w:val="16"/>
    </w:rPr>
  </w:style>
  <w:style w:type="character" w:customStyle="1" w:styleId="BalloonTextChar">
    <w:name w:val="Balloon Text Char"/>
    <w:basedOn w:val="DefaultParagraphFont"/>
    <w:link w:val="BalloonText"/>
    <w:uiPriority w:val="99"/>
    <w:semiHidden/>
    <w:rsid w:val="0009776F"/>
    <w:rPr>
      <w:rFonts w:ascii="Tahoma" w:eastAsia="Times New Roman" w:hAnsi="Tahoma" w:cs="Tahoma"/>
      <w:sz w:val="16"/>
      <w:szCs w:val="16"/>
    </w:rPr>
  </w:style>
  <w:style w:type="character" w:customStyle="1" w:styleId="apple-style-span">
    <w:name w:val="apple-style-span"/>
    <w:basedOn w:val="DefaultParagraphFont"/>
    <w:rsid w:val="00B106EF"/>
  </w:style>
  <w:style w:type="character" w:customStyle="1" w:styleId="ilad">
    <w:name w:val="il_ad"/>
    <w:basedOn w:val="DefaultParagraphFont"/>
    <w:rsid w:val="00B106EF"/>
  </w:style>
  <w:style w:type="character" w:customStyle="1" w:styleId="apple-converted-space">
    <w:name w:val="apple-converted-space"/>
    <w:basedOn w:val="DefaultParagraphFont"/>
    <w:rsid w:val="00B106EF"/>
  </w:style>
  <w:style w:type="paragraph" w:styleId="NormalWeb">
    <w:name w:val="Normal (Web)"/>
    <w:basedOn w:val="Normal"/>
    <w:unhideWhenUsed/>
    <w:rsid w:val="00E73F8E"/>
    <w:pPr>
      <w:spacing w:before="100" w:beforeAutospacing="1" w:after="100" w:afterAutospacing="1"/>
    </w:pPr>
  </w:style>
  <w:style w:type="character" w:styleId="Hyperlink">
    <w:name w:val="Hyperlink"/>
    <w:basedOn w:val="DefaultParagraphFont"/>
    <w:uiPriority w:val="99"/>
    <w:unhideWhenUsed/>
    <w:rsid w:val="00E73F8E"/>
    <w:rPr>
      <w:color w:val="0000FF"/>
      <w:u w:val="single"/>
    </w:rPr>
  </w:style>
  <w:style w:type="character" w:customStyle="1" w:styleId="mw-headline">
    <w:name w:val="mw-headline"/>
    <w:basedOn w:val="DefaultParagraphFont"/>
    <w:uiPriority w:val="99"/>
    <w:rsid w:val="00E73F8E"/>
    <w:rPr>
      <w:rFonts w:cs="Times New Roman"/>
    </w:rPr>
  </w:style>
  <w:style w:type="character" w:customStyle="1" w:styleId="Heading3Char">
    <w:name w:val="Heading 3 Char"/>
    <w:basedOn w:val="DefaultParagraphFont"/>
    <w:link w:val="Heading3"/>
    <w:uiPriority w:val="9"/>
    <w:semiHidden/>
    <w:rsid w:val="006A1EE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6A1EEE"/>
    <w:pPr>
      <w:tabs>
        <w:tab w:val="center" w:pos="4680"/>
        <w:tab w:val="right" w:pos="9360"/>
      </w:tabs>
    </w:pPr>
    <w:rPr>
      <w:rFonts w:ascii="Cambria" w:hAnsi="Cambria"/>
      <w:sz w:val="22"/>
      <w:szCs w:val="22"/>
      <w:lang w:bidi="en-US"/>
    </w:rPr>
  </w:style>
  <w:style w:type="character" w:customStyle="1" w:styleId="HeaderChar">
    <w:name w:val="Header Char"/>
    <w:basedOn w:val="DefaultParagraphFont"/>
    <w:link w:val="Header"/>
    <w:uiPriority w:val="99"/>
    <w:rsid w:val="006A1EEE"/>
    <w:rPr>
      <w:rFonts w:ascii="Cambria" w:eastAsia="Times New Roman" w:hAnsi="Cambria" w:cs="Times New Roman"/>
      <w:lang w:bidi="en-US"/>
    </w:rPr>
  </w:style>
  <w:style w:type="table" w:styleId="TableGrid">
    <w:name w:val="Table Grid"/>
    <w:basedOn w:val="TableNormal"/>
    <w:uiPriority w:val="59"/>
    <w:rsid w:val="00C16C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en.wikipedia.org/wiki/International_Organization_for_Standardization"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en.wikipedia.org/wiki/Algorithmic_efficiency" TargetMode="External"/><Relationship Id="rId47" Type="http://schemas.openxmlformats.org/officeDocument/2006/relationships/hyperlink" Target="http://en.wikipedia.org/wiki/Black_box_testing" TargetMode="External"/><Relationship Id="rId50" Type="http://schemas.openxmlformats.org/officeDocument/2006/relationships/hyperlink" Target="http://en.wikipedia.org/wiki/Unit_testing" TargetMode="External"/><Relationship Id="rId55" Type="http://schemas.openxmlformats.org/officeDocument/2006/relationships/hyperlink" Target="http://en.wikipedia.org/wiki/Acceptance_testing"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en.wikipedia.org/wiki/Correctness" TargetMode="External"/><Relationship Id="rId40" Type="http://schemas.openxmlformats.org/officeDocument/2006/relationships/hyperlink" Target="http://en.wikipedia.org/wiki/ISO_9126" TargetMode="External"/><Relationship Id="rId45" Type="http://schemas.openxmlformats.org/officeDocument/2006/relationships/hyperlink" Target="http://en.wikipedia.org/wiki/Usability" TargetMode="External"/><Relationship Id="rId53" Type="http://schemas.openxmlformats.org/officeDocument/2006/relationships/hyperlink" Target="http://en.wikipedia.org/wiki/System_testing" TargetMode="External"/><Relationship Id="rId58" Type="http://schemas.openxmlformats.org/officeDocument/2006/relationships/hyperlink" Target="http://en.wikipedia.org/wiki/Feedback"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en.wikipedia.org/wiki/Software_quality" TargetMode="External"/><Relationship Id="rId43" Type="http://schemas.openxmlformats.org/officeDocument/2006/relationships/hyperlink" Target="http://en.wikipedia.org/wiki/Porting" TargetMode="External"/><Relationship Id="rId48" Type="http://schemas.openxmlformats.org/officeDocument/2006/relationships/hyperlink" Target="http://en.wikipedia.org/wiki/Unit_testing" TargetMode="External"/><Relationship Id="rId56" Type="http://schemas.openxmlformats.org/officeDocument/2006/relationships/hyperlink" Target="http://en.wikipedia.org/wiki/Beta_version" TargetMode="External"/><Relationship Id="rId8" Type="http://schemas.openxmlformats.org/officeDocument/2006/relationships/image" Target="media/image1.png"/><Relationship Id="rId51" Type="http://schemas.openxmlformats.org/officeDocument/2006/relationships/hyperlink" Target="http://en.wikipedia.org/wiki/Integration_testing"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n.wikipedia.org/wiki/Computer_security_audit" TargetMode="External"/><Relationship Id="rId46" Type="http://schemas.openxmlformats.org/officeDocument/2006/relationships/hyperlink" Target="http://en.wikipedia.org/wiki/White_box_testing" TargetMode="External"/><Relationship Id="rId59" Type="http://schemas.openxmlformats.org/officeDocument/2006/relationships/image" Target="media/image28.png"/><Relationship Id="rId20" Type="http://schemas.openxmlformats.org/officeDocument/2006/relationships/image" Target="media/image13.jpeg"/><Relationship Id="rId41" Type="http://schemas.openxmlformats.org/officeDocument/2006/relationships/hyperlink" Target="http://en.wikipedia.org/wiki/Reliability" TargetMode="External"/><Relationship Id="rId54" Type="http://schemas.openxmlformats.org/officeDocument/2006/relationships/hyperlink" Target="http://en.wikipedia.org/wiki/System_integration_testing"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en.wikipedia.org/wiki/Computer_software" TargetMode="External"/><Relationship Id="rId49" Type="http://schemas.openxmlformats.org/officeDocument/2006/relationships/hyperlink" Target="http://en.wikipedia.org/wiki/Verification_and_Validation" TargetMode="External"/><Relationship Id="rId57" Type="http://schemas.openxmlformats.org/officeDocument/2006/relationships/hyperlink" Target="http://en.wikipedia.org/wiki/Computer_bu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en.wikipedia.org/wiki/Maintainability" TargetMode="External"/><Relationship Id="rId52" Type="http://schemas.openxmlformats.org/officeDocument/2006/relationships/hyperlink" Target="http://en.wikipedia.org/wiki/Functional_testing"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63</Pages>
  <Words>6611</Words>
  <Characters>37687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Gursimran singh</cp:lastModifiedBy>
  <cp:revision>15</cp:revision>
  <dcterms:created xsi:type="dcterms:W3CDTF">2012-06-03T17:23:00Z</dcterms:created>
  <dcterms:modified xsi:type="dcterms:W3CDTF">2012-06-28T04:33:00Z</dcterms:modified>
</cp:coreProperties>
</file>